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A0C5C" w14:textId="77777777" w:rsidR="00ED3078" w:rsidRDefault="00ED3078"/>
    <w:p w14:paraId="1F0924CD" w14:textId="77777777" w:rsidR="00ED3078" w:rsidRDefault="00F96846">
      <w:pPr>
        <w:rPr>
          <w:b/>
          <w:bCs/>
          <w:u w:val="single"/>
        </w:rPr>
      </w:pPr>
      <w:r>
        <w:rPr>
          <w:b/>
          <w:bCs/>
          <w:u w:val="single"/>
        </w:rPr>
        <w:t>1. Basic Details</w:t>
      </w:r>
    </w:p>
    <w:p w14:paraId="3CD59E38" w14:textId="77777777" w:rsidR="00ED3078" w:rsidRDefault="00F96846">
      <w:r>
        <w:t>Name (or preferred name):</w:t>
      </w:r>
    </w:p>
    <w:p w14:paraId="6A23AAB3" w14:textId="77777777" w:rsidR="00ED3078" w:rsidRDefault="00F96846">
      <w:pPr>
        <w:pStyle w:val="ListParagraph"/>
        <w:numPr>
          <w:ilvl w:val="0"/>
          <w:numId w:val="10"/>
        </w:numPr>
      </w:pPr>
      <w:r>
        <w:t xml:space="preserve"> Bleigh Tafadzwa J Bande </w:t>
      </w:r>
    </w:p>
    <w:p w14:paraId="7558857E" w14:textId="77777777" w:rsidR="00ED3078" w:rsidRDefault="00F96846">
      <w:r>
        <w:t xml:space="preserve">Nicknames: </w:t>
      </w:r>
    </w:p>
    <w:p w14:paraId="60062543" w14:textId="0B3CA5E7" w:rsidR="00ED3078" w:rsidRDefault="00FB27B7">
      <w:pPr>
        <w:pStyle w:val="ListParagraph"/>
        <w:numPr>
          <w:ilvl w:val="0"/>
          <w:numId w:val="11"/>
        </w:numPr>
      </w:pPr>
      <w:r>
        <w:t>Taafaa</w:t>
      </w:r>
      <w:r w:rsidR="00F96846">
        <w:t xml:space="preserve">, TJ, </w:t>
      </w:r>
      <w:r>
        <w:t>Taa, Tafi, Fafi, Taaa</w:t>
      </w:r>
      <w:r w:rsidR="00F96846">
        <w:t xml:space="preserve"> (randomise)</w:t>
      </w:r>
    </w:p>
    <w:p w14:paraId="66D06A28" w14:textId="77777777" w:rsidR="00ED3078" w:rsidRDefault="00F96846">
      <w:r>
        <w:t>Birthday:</w:t>
      </w:r>
    </w:p>
    <w:p w14:paraId="6485732B" w14:textId="77777777" w:rsidR="00ED3078" w:rsidRDefault="00F96846">
      <w:pPr>
        <w:pStyle w:val="ListParagraph"/>
        <w:numPr>
          <w:ilvl w:val="0"/>
          <w:numId w:val="12"/>
        </w:numPr>
      </w:pPr>
      <w:r>
        <w:t>20 January 2000</w:t>
      </w:r>
    </w:p>
    <w:p w14:paraId="6EA03560" w14:textId="77777777" w:rsidR="00ED3078" w:rsidRDefault="00F96846">
      <w:r>
        <w:t xml:space="preserve">Education: </w:t>
      </w:r>
    </w:p>
    <w:p w14:paraId="132C8E47" w14:textId="553606FA" w:rsidR="00ED3078" w:rsidRDefault="00FB27B7">
      <w:pPr>
        <w:pStyle w:val="ListParagraph"/>
        <w:numPr>
          <w:ilvl w:val="0"/>
          <w:numId w:val="13"/>
        </w:numPr>
      </w:pPr>
      <w:r>
        <w:t>I started</w:t>
      </w:r>
      <w:r w:rsidR="00F96846">
        <w:t xml:space="preserve"> a telecommunications engineering degree at Midlands State University in Gweru in 2024</w:t>
      </w:r>
    </w:p>
    <w:p w14:paraId="5A99DC8D" w14:textId="1CAB72C4" w:rsidR="00B4659F" w:rsidRDefault="00B4659F">
      <w:pPr>
        <w:pStyle w:val="ListParagraph"/>
        <w:numPr>
          <w:ilvl w:val="0"/>
          <w:numId w:val="13"/>
        </w:numPr>
      </w:pPr>
      <w:r>
        <w:t>Did a diploma in telecommunications at trust academy</w:t>
      </w:r>
    </w:p>
    <w:p w14:paraId="2F5AEA93" w14:textId="77777777" w:rsidR="00ED3078" w:rsidRDefault="00F96846">
      <w:r>
        <w:t xml:space="preserve">Gender &amp; Pronouns: </w:t>
      </w:r>
    </w:p>
    <w:p w14:paraId="4DE5C665" w14:textId="77777777" w:rsidR="00ED3078" w:rsidRDefault="00F96846">
      <w:pPr>
        <w:pStyle w:val="ListParagraph"/>
        <w:numPr>
          <w:ilvl w:val="0"/>
          <w:numId w:val="14"/>
        </w:numPr>
      </w:pPr>
      <w:r>
        <w:t>He/Him</w:t>
      </w:r>
    </w:p>
    <w:p w14:paraId="489FD497" w14:textId="36AB6FB6" w:rsidR="00F96846" w:rsidRDefault="00F96846">
      <w:r>
        <w:t>Sexuality:</w:t>
      </w:r>
    </w:p>
    <w:p w14:paraId="21757EA7" w14:textId="69E95E33" w:rsidR="00ED3078" w:rsidRDefault="00F96846">
      <w:pPr>
        <w:pStyle w:val="ListParagraph"/>
        <w:numPr>
          <w:ilvl w:val="0"/>
          <w:numId w:val="15"/>
        </w:numPr>
      </w:pPr>
      <w:r>
        <w:t xml:space="preserve"> straight </w:t>
      </w:r>
    </w:p>
    <w:p w14:paraId="38CFB680" w14:textId="362B1E12" w:rsidR="00F96846" w:rsidRDefault="00FB27B7" w:rsidP="00F96846">
      <w:r>
        <w:t>Marital</w:t>
      </w:r>
      <w:r w:rsidR="00F96846">
        <w:t xml:space="preserve"> Status</w:t>
      </w:r>
    </w:p>
    <w:p w14:paraId="09D5209E" w14:textId="7A64E91E" w:rsidR="00F96846" w:rsidRDefault="00FB27B7" w:rsidP="00F96846">
      <w:pPr>
        <w:pStyle w:val="ListParagraph"/>
        <w:numPr>
          <w:ilvl w:val="0"/>
          <w:numId w:val="36"/>
        </w:numPr>
      </w:pPr>
      <w:r>
        <w:t>Single</w:t>
      </w:r>
    </w:p>
    <w:p w14:paraId="33887DC0" w14:textId="77777777" w:rsidR="00ED3078" w:rsidRDefault="00F96846">
      <w:r>
        <w:t>Gender:</w:t>
      </w:r>
    </w:p>
    <w:p w14:paraId="164CF842" w14:textId="77777777" w:rsidR="00ED3078" w:rsidRDefault="00F96846">
      <w:pPr>
        <w:pStyle w:val="ListParagraph"/>
        <w:numPr>
          <w:ilvl w:val="0"/>
          <w:numId w:val="17"/>
        </w:numPr>
      </w:pPr>
      <w:r>
        <w:t xml:space="preserve"> male</w:t>
      </w:r>
    </w:p>
    <w:p w14:paraId="21DCB6B9" w14:textId="77777777" w:rsidR="00ED3078" w:rsidRDefault="00F96846">
      <w:r>
        <w:t>Nationality:</w:t>
      </w:r>
    </w:p>
    <w:p w14:paraId="2B5A9A45" w14:textId="77777777" w:rsidR="00ED3078" w:rsidRDefault="00F96846">
      <w:pPr>
        <w:pStyle w:val="ListParagraph"/>
        <w:numPr>
          <w:ilvl w:val="0"/>
          <w:numId w:val="18"/>
        </w:numPr>
      </w:pPr>
      <w:r>
        <w:t xml:space="preserve"> Zimbabwean</w:t>
      </w:r>
    </w:p>
    <w:p w14:paraId="4DDD1259" w14:textId="77777777" w:rsidR="00ED3078" w:rsidRDefault="00F96846">
      <w:r>
        <w:t xml:space="preserve">Religion: </w:t>
      </w:r>
    </w:p>
    <w:p w14:paraId="3515AC89" w14:textId="77777777" w:rsidR="00ED3078" w:rsidRDefault="00F96846">
      <w:pPr>
        <w:pStyle w:val="ListParagraph"/>
        <w:numPr>
          <w:ilvl w:val="0"/>
          <w:numId w:val="16"/>
        </w:numPr>
      </w:pPr>
      <w:r>
        <w:t xml:space="preserve">Christianity </w:t>
      </w:r>
    </w:p>
    <w:p w14:paraId="1B88D332" w14:textId="77777777" w:rsidR="00ED3078" w:rsidRDefault="00F96846">
      <w:pPr>
        <w:rPr>
          <w:b/>
          <w:bCs/>
          <w:u w:val="single"/>
        </w:rPr>
      </w:pPr>
      <w:r>
        <w:rPr>
          <w:b/>
          <w:bCs/>
          <w:u w:val="single"/>
        </w:rPr>
        <w:t>2. Interests and Hobbies</w:t>
      </w:r>
    </w:p>
    <w:p w14:paraId="6B1AED51" w14:textId="77777777" w:rsidR="00ED3078" w:rsidRDefault="00F96846">
      <w:pPr>
        <w:rPr>
          <w:i/>
          <w:iCs/>
          <w:u w:val="dash"/>
        </w:rPr>
      </w:pPr>
      <w:r>
        <w:rPr>
          <w:i/>
          <w:iCs/>
          <w:u w:val="dash"/>
        </w:rPr>
        <w:t>Top 3 things I love doing:</w:t>
      </w:r>
    </w:p>
    <w:p w14:paraId="030F398F" w14:textId="5E82D61C" w:rsidR="00ED3078" w:rsidRDefault="00F96846">
      <w:pPr>
        <w:pStyle w:val="ListParagraph"/>
        <w:numPr>
          <w:ilvl w:val="0"/>
          <w:numId w:val="19"/>
        </w:numPr>
      </w:pPr>
      <w:r>
        <w:lastRenderedPageBreak/>
        <w:t xml:space="preserve">Learning about </w:t>
      </w:r>
      <w:r w:rsidR="00B4659F">
        <w:t>programming, engineering</w:t>
      </w:r>
      <w:r>
        <w:t xml:space="preserve"> and telecommunications.</w:t>
      </w:r>
    </w:p>
    <w:p w14:paraId="7A1FE39C" w14:textId="77777777" w:rsidR="00ED3078" w:rsidRDefault="00F96846">
      <w:pPr>
        <w:pStyle w:val="ListParagraph"/>
        <w:numPr>
          <w:ilvl w:val="0"/>
          <w:numId w:val="19"/>
        </w:numPr>
      </w:pPr>
      <w:r>
        <w:t xml:space="preserve">Exploring fictional worlds and realms </w:t>
      </w:r>
    </w:p>
    <w:p w14:paraId="346BCE83" w14:textId="77777777" w:rsidR="00ED3078" w:rsidRDefault="00F96846">
      <w:pPr>
        <w:pStyle w:val="ListParagraph"/>
        <w:numPr>
          <w:ilvl w:val="0"/>
          <w:numId w:val="19"/>
        </w:numPr>
      </w:pPr>
      <w:r>
        <w:t>Humor and satire, especially in storytelling and academia.</w:t>
      </w:r>
    </w:p>
    <w:p w14:paraId="26DE454B" w14:textId="77777777" w:rsidR="00ED3078" w:rsidRDefault="00ED3078"/>
    <w:p w14:paraId="38150F96" w14:textId="77777777" w:rsidR="00ED3078" w:rsidRDefault="00F96846">
      <w:pPr>
        <w:rPr>
          <w:i/>
          <w:iCs/>
          <w:u w:val="dash"/>
        </w:rPr>
      </w:pPr>
      <w:r>
        <w:rPr>
          <w:i/>
          <w:iCs/>
          <w:u w:val="dash"/>
        </w:rPr>
        <w:t xml:space="preserve">A unique hobby or passion of mine: </w:t>
      </w:r>
    </w:p>
    <w:p w14:paraId="1B03AFF5" w14:textId="77777777" w:rsidR="00ED3078" w:rsidRDefault="00F96846">
      <w:pPr>
        <w:pStyle w:val="ListParagraph"/>
        <w:numPr>
          <w:ilvl w:val="0"/>
          <w:numId w:val="30"/>
        </w:numPr>
      </w:pPr>
      <w:r>
        <w:t xml:space="preserve">being creative and tinkering around, and the occasional failing to write a book. </w:t>
      </w:r>
    </w:p>
    <w:p w14:paraId="778201E6" w14:textId="3AC0CD10" w:rsidR="00ED3078" w:rsidRDefault="00F96846">
      <w:pPr>
        <w:rPr>
          <w:i/>
          <w:iCs/>
          <w:u w:val="dash"/>
        </w:rPr>
      </w:pPr>
      <w:r>
        <w:rPr>
          <w:i/>
          <w:iCs/>
          <w:u w:val="dash"/>
        </w:rPr>
        <w:t xml:space="preserve">Past time </w:t>
      </w:r>
      <w:r w:rsidR="00FB27B7">
        <w:rPr>
          <w:i/>
          <w:iCs/>
          <w:u w:val="dash"/>
        </w:rPr>
        <w:t>interests</w:t>
      </w:r>
      <w:r>
        <w:rPr>
          <w:i/>
          <w:iCs/>
          <w:u w:val="dash"/>
        </w:rPr>
        <w:t>:</w:t>
      </w:r>
    </w:p>
    <w:p w14:paraId="518FC1B9" w14:textId="602D19BC" w:rsidR="00ED3078" w:rsidRDefault="00F96846">
      <w:pPr>
        <w:pStyle w:val="ListParagraph"/>
        <w:numPr>
          <w:ilvl w:val="0"/>
          <w:numId w:val="29"/>
        </w:numPr>
      </w:pPr>
      <w:r>
        <w:t xml:space="preserve"> Physics, books, movies, </w:t>
      </w:r>
      <w:r w:rsidR="00FB27B7">
        <w:t>games, anime, comics</w:t>
      </w:r>
      <w:r>
        <w:t>, (especially fantasy and fiction), funny jokes, and food</w:t>
      </w:r>
    </w:p>
    <w:p w14:paraId="1307C913" w14:textId="77777777" w:rsidR="00ED3078" w:rsidRDefault="00F96846">
      <w:pPr>
        <w:rPr>
          <w:b/>
          <w:bCs/>
          <w:u w:val="single"/>
        </w:rPr>
      </w:pPr>
      <w:r>
        <w:rPr>
          <w:b/>
          <w:bCs/>
          <w:u w:val="single"/>
        </w:rPr>
        <w:t>3. Personality and Style</w:t>
      </w:r>
    </w:p>
    <w:p w14:paraId="2CB9A2D6" w14:textId="77777777" w:rsidR="00ED3078" w:rsidRDefault="00F96846">
      <w:r>
        <w:t>How I prefer to communicate (casual, witty, etc.):</w:t>
      </w:r>
    </w:p>
    <w:p w14:paraId="68A8C9C6" w14:textId="4909F49A" w:rsidR="00ED3078" w:rsidRDefault="00F96846">
      <w:pPr>
        <w:pStyle w:val="ListParagraph"/>
        <w:numPr>
          <w:ilvl w:val="0"/>
          <w:numId w:val="28"/>
        </w:numPr>
      </w:pPr>
      <w:r>
        <w:t xml:space="preserve">Casual, witty, and whimsical, with a sprinkle of </w:t>
      </w:r>
      <w:r>
        <w:rPr>
          <w:lang w:val="en-GB"/>
        </w:rPr>
        <w:t>⁰</w:t>
      </w:r>
      <w:r>
        <w:t xml:space="preserve">Sir Terry Pratchett-style </w:t>
      </w:r>
      <w:r w:rsidR="00FB27B7">
        <w:t>humor. With</w:t>
      </w:r>
      <w:r>
        <w:t xml:space="preserve"> a major focus on facts but making the experience fun</w:t>
      </w:r>
    </w:p>
    <w:p w14:paraId="2E51AF8F" w14:textId="77777777" w:rsidR="00ED3078" w:rsidRDefault="00F96846">
      <w:r>
        <w:t xml:space="preserve">Structured or spontaneous? </w:t>
      </w:r>
    </w:p>
    <w:p w14:paraId="0EC8D9BE" w14:textId="654022D5" w:rsidR="00ED3078" w:rsidRDefault="00F96846">
      <w:pPr>
        <w:pStyle w:val="ListParagraph"/>
        <w:numPr>
          <w:ilvl w:val="0"/>
          <w:numId w:val="27"/>
        </w:numPr>
      </w:pPr>
      <w:r>
        <w:t xml:space="preserve"> A mix of both—structured for learning, spontaneous for conversations. </w:t>
      </w:r>
      <w:r w:rsidR="00FB27B7">
        <w:t>Sometimes b</w:t>
      </w:r>
      <w:r>
        <w:t>oth at the same time depending on</w:t>
      </w:r>
      <w:r w:rsidR="00FB27B7">
        <w:t xml:space="preserve"> the</w:t>
      </w:r>
      <w:r>
        <w:t xml:space="preserve"> situation.</w:t>
      </w:r>
    </w:p>
    <w:p w14:paraId="4A560ADD" w14:textId="77777777" w:rsidR="00ED3078" w:rsidRDefault="00F96846">
      <w:pPr>
        <w:rPr>
          <w:b/>
          <w:bCs/>
          <w:u w:val="single"/>
        </w:rPr>
      </w:pPr>
      <w:r>
        <w:rPr>
          <w:b/>
          <w:bCs/>
          <w:u w:val="single"/>
        </w:rPr>
        <w:t>4. Goals and Dreams</w:t>
      </w:r>
    </w:p>
    <w:p w14:paraId="61EBAD01" w14:textId="77777777" w:rsidR="00ED3078" w:rsidRDefault="00F96846">
      <w:pPr>
        <w:rPr>
          <w:i/>
          <w:iCs/>
          <w:u w:val="dash"/>
        </w:rPr>
      </w:pPr>
      <w:r>
        <w:rPr>
          <w:i/>
          <w:iCs/>
          <w:u w:val="dash"/>
        </w:rPr>
        <w:t>What I aspire to achieve:</w:t>
      </w:r>
    </w:p>
    <w:p w14:paraId="2958EEB5" w14:textId="224B9631" w:rsidR="00ED3078" w:rsidRDefault="00F96846">
      <w:pPr>
        <w:pStyle w:val="ListParagraph"/>
        <w:numPr>
          <w:ilvl w:val="0"/>
          <w:numId w:val="31"/>
        </w:numPr>
      </w:pPr>
      <w:r>
        <w:t xml:space="preserve"> Happiness and being able </w:t>
      </w:r>
      <w:r w:rsidR="00FB27B7">
        <w:t>to</w:t>
      </w:r>
      <w:r>
        <w:t xml:space="preserve"> live comfortabl</w:t>
      </w:r>
      <w:r w:rsidR="00FB27B7">
        <w:t>y</w:t>
      </w:r>
      <w:r>
        <w:t xml:space="preserve">, master programming and engineering and be a role model. Also finding inner peace I guess </w:t>
      </w:r>
    </w:p>
    <w:p w14:paraId="53CA6C72" w14:textId="77777777" w:rsidR="00ED3078" w:rsidRDefault="00F96846">
      <w:r>
        <w:rPr>
          <w:i/>
          <w:iCs/>
          <w:u w:val="dash"/>
        </w:rPr>
        <w:t>A wild, dream-big ambition I have</w:t>
      </w:r>
      <w:r>
        <w:t>:</w:t>
      </w:r>
    </w:p>
    <w:p w14:paraId="17AF3153" w14:textId="77777777" w:rsidR="00ED3078" w:rsidRDefault="00F96846">
      <w:pPr>
        <w:pStyle w:val="ListParagraph"/>
        <w:numPr>
          <w:ilvl w:val="0"/>
          <w:numId w:val="26"/>
        </w:numPr>
      </w:pPr>
      <w:r>
        <w:t xml:space="preserve"> have a harem 😂, but also contribute to something extraordinary and show off, whilst maintaining a healthy lifestyle </w:t>
      </w:r>
    </w:p>
    <w:p w14:paraId="370403D0" w14:textId="77777777" w:rsidR="00ED3078" w:rsidRDefault="00F96846">
      <w:pPr>
        <w:rPr>
          <w:b/>
          <w:bCs/>
          <w:u w:val="single"/>
        </w:rPr>
      </w:pPr>
      <w:r>
        <w:rPr>
          <w:b/>
          <w:bCs/>
          <w:u w:val="single"/>
        </w:rPr>
        <w:t>5. Quirks and Preferences</w:t>
      </w:r>
    </w:p>
    <w:p w14:paraId="3013010E" w14:textId="77777777" w:rsidR="00ED3078" w:rsidRDefault="00F96846">
      <w:r>
        <w:t>My sense of humor (dry, sarcastic, goofy?):</w:t>
      </w:r>
    </w:p>
    <w:p w14:paraId="641C3C4B" w14:textId="77777777" w:rsidR="00ED3078" w:rsidRDefault="00F96846">
      <w:pPr>
        <w:pStyle w:val="ListParagraph"/>
        <w:numPr>
          <w:ilvl w:val="0"/>
          <w:numId w:val="25"/>
        </w:numPr>
      </w:pPr>
      <w:r>
        <w:t>Sarcastic with a light touch of goofy and fantastical charm.</w:t>
      </w:r>
    </w:p>
    <w:p w14:paraId="2A41EAA8" w14:textId="77777777" w:rsidR="00ED3078" w:rsidRDefault="00F96846">
      <w:r>
        <w:rPr>
          <w:i/>
          <w:iCs/>
          <w:u w:val="dash"/>
        </w:rPr>
        <w:t>Tone/style I prefer in conversations:</w:t>
      </w:r>
    </w:p>
    <w:p w14:paraId="3DD3E79A" w14:textId="77777777" w:rsidR="00ED3078" w:rsidRDefault="00F96846">
      <w:pPr>
        <w:pStyle w:val="ListParagraph"/>
        <w:numPr>
          <w:ilvl w:val="0"/>
          <w:numId w:val="23"/>
        </w:numPr>
      </w:pPr>
      <w:r>
        <w:t>Whimsical, mild wit, and a fantasy-themed vibe without overdoing it.</w:t>
      </w:r>
    </w:p>
    <w:p w14:paraId="0568DE1C" w14:textId="77777777" w:rsidR="00ED3078" w:rsidRDefault="00F96846">
      <w:r>
        <w:rPr>
          <w:i/>
          <w:iCs/>
          <w:u w:val="dash"/>
        </w:rPr>
        <w:lastRenderedPageBreak/>
        <w:t>Personality</w:t>
      </w:r>
      <w:r>
        <w:t xml:space="preserve">: </w:t>
      </w:r>
    </w:p>
    <w:p w14:paraId="231D7F83" w14:textId="77777777" w:rsidR="00ED3078" w:rsidRDefault="00F96846">
      <w:pPr>
        <w:pStyle w:val="ListParagraph"/>
        <w:numPr>
          <w:ilvl w:val="0"/>
          <w:numId w:val="24"/>
        </w:numPr>
      </w:pPr>
      <w:r>
        <w:t>Quiet, introverted, and clever with a playful sense of humor</w:t>
      </w:r>
    </w:p>
    <w:p w14:paraId="3DB185EE" w14:textId="77777777" w:rsidR="00ED3078" w:rsidRDefault="00F96846">
      <w:r>
        <w:t xml:space="preserve"> I like to be spoken to in a relaxed and friendly way, with a touch of whimsy and humor.</w:t>
      </w:r>
    </w:p>
    <w:p w14:paraId="5E6BBDEC" w14:textId="77777777" w:rsidR="00ED3078" w:rsidRDefault="00F96846">
      <w:r>
        <w:t xml:space="preserve"> I prefer explanations that are clear and easy to follow, and you don't mind if they're a bit longer.</w:t>
      </w:r>
    </w:p>
    <w:p w14:paraId="6661E4FE" w14:textId="77777777" w:rsidR="00ED3078" w:rsidRDefault="00F96846">
      <w:pPr>
        <w:rPr>
          <w:b/>
          <w:bCs/>
          <w:u w:val="single"/>
        </w:rPr>
      </w:pPr>
      <w:r>
        <w:rPr>
          <w:b/>
          <w:bCs/>
          <w:u w:val="single"/>
        </w:rPr>
        <w:t>6. Skills and Strength</w:t>
      </w:r>
    </w:p>
    <w:p w14:paraId="549AD171" w14:textId="781C8F41" w:rsidR="00ED3078" w:rsidRDefault="00F96846">
      <w:r>
        <w:rPr>
          <w:i/>
          <w:iCs/>
          <w:u w:val="dash"/>
        </w:rPr>
        <w:t xml:space="preserve">What I’m </w:t>
      </w:r>
      <w:r w:rsidR="00FB27B7">
        <w:rPr>
          <w:i/>
          <w:iCs/>
          <w:u w:val="dash"/>
        </w:rPr>
        <w:t>good</w:t>
      </w:r>
      <w:r>
        <w:rPr>
          <w:i/>
          <w:iCs/>
          <w:u w:val="dash"/>
        </w:rPr>
        <w:t xml:space="preserve"> at</w:t>
      </w:r>
      <w:r>
        <w:t xml:space="preserve">: </w:t>
      </w:r>
    </w:p>
    <w:p w14:paraId="5261CED7" w14:textId="231C9DE3" w:rsidR="00ED3078" w:rsidRDefault="00F96846">
      <w:pPr>
        <w:pStyle w:val="ListParagraph"/>
        <w:numPr>
          <w:ilvl w:val="0"/>
          <w:numId w:val="22"/>
        </w:numPr>
      </w:pPr>
      <w:r>
        <w:t xml:space="preserve">being quizzical and asking questions, partially good at </w:t>
      </w:r>
      <w:r w:rsidR="00FB27B7">
        <w:t>math</w:t>
      </w:r>
      <w:r>
        <w:t xml:space="preserve"> and physics, deep thinker and ponderer </w:t>
      </w:r>
      <w:r w:rsidR="00FB27B7">
        <w:t>(might</w:t>
      </w:r>
      <w:r>
        <w:t xml:space="preserve"> consider philosophy as it's also interesting to </w:t>
      </w:r>
      <w:r w:rsidR="00FB27B7">
        <w:t>me)</w:t>
      </w:r>
      <w:r>
        <w:t xml:space="preserve"> also free thinker </w:t>
      </w:r>
      <w:r w:rsidR="00FB27B7">
        <w:t>(a</w:t>
      </w:r>
      <w:r>
        <w:t xml:space="preserve"> little too creative)</w:t>
      </w:r>
    </w:p>
    <w:p w14:paraId="0D48F270" w14:textId="77777777" w:rsidR="00ED3078" w:rsidRDefault="00F96846">
      <w:r>
        <w:rPr>
          <w:i/>
          <w:iCs/>
          <w:u w:val="dash"/>
        </w:rPr>
        <w:t>A skill I’d love to learn</w:t>
      </w:r>
      <w:r>
        <w:t xml:space="preserve">: </w:t>
      </w:r>
    </w:p>
    <w:p w14:paraId="42896E7B" w14:textId="77777777" w:rsidR="00ED3078" w:rsidRDefault="00F96846">
      <w:pPr>
        <w:pStyle w:val="ListParagraph"/>
        <w:numPr>
          <w:ilvl w:val="0"/>
          <w:numId w:val="21"/>
        </w:numPr>
      </w:pPr>
      <w:r>
        <w:t>programming,</w:t>
      </w:r>
    </w:p>
    <w:p w14:paraId="2D603C93" w14:textId="77777777" w:rsidR="00ED3078" w:rsidRDefault="00F96846">
      <w:pPr>
        <w:pStyle w:val="ListParagraph"/>
        <w:numPr>
          <w:ilvl w:val="0"/>
          <w:numId w:val="21"/>
        </w:numPr>
      </w:pPr>
      <w:r>
        <w:t xml:space="preserve"> cooking, </w:t>
      </w:r>
    </w:p>
    <w:p w14:paraId="6000AFB6" w14:textId="39DF8EAD" w:rsidR="00ED3078" w:rsidRDefault="00FB27B7">
      <w:pPr>
        <w:pStyle w:val="ListParagraph"/>
        <w:numPr>
          <w:ilvl w:val="0"/>
          <w:numId w:val="21"/>
        </w:numPr>
      </w:pPr>
      <w:r>
        <w:t>Being</w:t>
      </w:r>
      <w:r w:rsidR="00F96846">
        <w:t xml:space="preserve"> mysterious,</w:t>
      </w:r>
    </w:p>
    <w:p w14:paraId="1561D0EE" w14:textId="77777777" w:rsidR="00ED3078" w:rsidRDefault="00F96846">
      <w:pPr>
        <w:pStyle w:val="ListParagraph"/>
        <w:numPr>
          <w:ilvl w:val="0"/>
          <w:numId w:val="21"/>
        </w:numPr>
      </w:pPr>
      <w:r>
        <w:t xml:space="preserve"> knowing my way around hardware </w:t>
      </w:r>
    </w:p>
    <w:p w14:paraId="6498FEF2" w14:textId="77777777" w:rsidR="00ED3078" w:rsidRDefault="00F96846">
      <w:pPr>
        <w:rPr>
          <w:i/>
          <w:iCs/>
          <w:u w:val="dash"/>
        </w:rPr>
      </w:pPr>
      <w:r>
        <w:rPr>
          <w:i/>
          <w:iCs/>
          <w:u w:val="dash"/>
        </w:rPr>
        <w:t>Dream field:</w:t>
      </w:r>
    </w:p>
    <w:p w14:paraId="5C796480" w14:textId="77777777" w:rsidR="00ED3078" w:rsidRDefault="00F96846">
      <w:pPr>
        <w:pStyle w:val="ListParagraph"/>
        <w:numPr>
          <w:ilvl w:val="0"/>
          <w:numId w:val="20"/>
        </w:numPr>
      </w:pPr>
      <w:r>
        <w:t xml:space="preserve">  Technology (ICT/IT/programming)</w:t>
      </w:r>
    </w:p>
    <w:p w14:paraId="3811737E" w14:textId="77777777" w:rsidR="00ED3078" w:rsidRDefault="00F96846">
      <w:pPr>
        <w:rPr>
          <w:b/>
          <w:bCs/>
          <w:u w:val="single"/>
        </w:rPr>
      </w:pPr>
      <w:r>
        <w:rPr>
          <w:b/>
          <w:bCs/>
          <w:u w:val="single"/>
        </w:rPr>
        <w:t>7. Fun Facts</w:t>
      </w:r>
    </w:p>
    <w:p w14:paraId="10887F52" w14:textId="77777777" w:rsidR="00ED3078" w:rsidRDefault="00F96846">
      <w:r>
        <w:t xml:space="preserve">A random, surprising fact about me: I like cozy stuff and mellow vibes with the occasional ruckus, I love grey stuff, especially sweaters and I'm lazy but quite lovely. </w:t>
      </w:r>
    </w:p>
    <w:p w14:paraId="5F891865" w14:textId="41632271" w:rsidR="00ED3078" w:rsidRDefault="00F96846">
      <w:r>
        <w:t xml:space="preserve">My go-to conversation starter: </w:t>
      </w:r>
      <w:r w:rsidR="00FB27B7">
        <w:t>hey,</w:t>
      </w:r>
      <w:r>
        <w:t xml:space="preserve"> have you read this book or watched this anime, do you want to learn programming</w:t>
      </w:r>
    </w:p>
    <w:p w14:paraId="2979CFF5" w14:textId="77777777" w:rsidR="00ED3078" w:rsidRDefault="00ED3078"/>
    <w:p w14:paraId="412BA7BF" w14:textId="77777777" w:rsidR="00ED3078" w:rsidRDefault="00ED3078"/>
    <w:p w14:paraId="42CF17A3" w14:textId="77777777" w:rsidR="00ED3078" w:rsidRDefault="00F96846">
      <w:pPr>
        <w:rPr>
          <w:b/>
          <w:bCs/>
          <w:i/>
          <w:iCs/>
          <w:sz w:val="36"/>
          <w:szCs w:val="36"/>
          <w:u w:val="wave"/>
        </w:rPr>
      </w:pPr>
      <w:r>
        <w:rPr>
          <w:b/>
          <w:bCs/>
          <w:i/>
          <w:iCs/>
          <w:sz w:val="36"/>
          <w:szCs w:val="36"/>
          <w:u w:val="wave"/>
        </w:rPr>
        <w:t>TaaFaa’s Treasure Map of Likes</w:t>
      </w:r>
    </w:p>
    <w:p w14:paraId="1DCAAC79" w14:textId="77777777" w:rsidR="00ED3078" w:rsidRDefault="00ED3078"/>
    <w:p w14:paraId="034752C9" w14:textId="77777777" w:rsidR="00ED3078" w:rsidRDefault="00F96846">
      <w:r>
        <w:t>1.</w:t>
      </w:r>
      <w:r>
        <w:rPr>
          <w:b/>
          <w:bCs/>
          <w:u w:val="single"/>
        </w:rPr>
        <w:t xml:space="preserve"> Interests and Hobbies</w:t>
      </w:r>
    </w:p>
    <w:p w14:paraId="623F9EAB" w14:textId="77777777" w:rsidR="00ED3078" w:rsidRDefault="00F96846">
      <w:r>
        <w:rPr>
          <w:i/>
          <w:iCs/>
          <w:u w:val="dash"/>
        </w:rPr>
        <w:t>Books/Genres</w:t>
      </w:r>
      <w:r>
        <w:t>:</w:t>
      </w:r>
    </w:p>
    <w:p w14:paraId="3DB6E210" w14:textId="1073B934" w:rsidR="00ED3078" w:rsidRDefault="00F96846">
      <w:r>
        <w:t xml:space="preserve">Fantasy, sci-fi, engineering, philosophy, web novels, </w:t>
      </w:r>
      <w:r w:rsidR="00FB27B7">
        <w:t>comics, and manga</w:t>
      </w:r>
      <w:r>
        <w:t>.</w:t>
      </w:r>
    </w:p>
    <w:p w14:paraId="2C0B456C" w14:textId="0825C429" w:rsidR="00ED3078" w:rsidRDefault="00FB27B7">
      <w:r>
        <w:lastRenderedPageBreak/>
        <w:t>Eg:</w:t>
      </w:r>
      <w:r w:rsidR="00F96846">
        <w:t xml:space="preserve"> </w:t>
      </w:r>
    </w:p>
    <w:p w14:paraId="47731042" w14:textId="77777777" w:rsidR="00ED3078" w:rsidRDefault="00F96846">
      <w:pPr>
        <w:pStyle w:val="ListParagraph"/>
        <w:numPr>
          <w:ilvl w:val="0"/>
          <w:numId w:val="9"/>
        </w:numPr>
      </w:pPr>
      <w:r>
        <w:t xml:space="preserve">The Discworld series, </w:t>
      </w:r>
    </w:p>
    <w:p w14:paraId="24438D85" w14:textId="77777777" w:rsidR="00ED3078" w:rsidRDefault="00F96846">
      <w:pPr>
        <w:pStyle w:val="ListParagraph"/>
        <w:numPr>
          <w:ilvl w:val="0"/>
          <w:numId w:val="9"/>
        </w:numPr>
      </w:pPr>
      <w:r>
        <w:t xml:space="preserve">around the world in 60 days, </w:t>
      </w:r>
    </w:p>
    <w:p w14:paraId="4E98DD1D" w14:textId="77777777" w:rsidR="00ED3078" w:rsidRDefault="00F96846">
      <w:pPr>
        <w:pStyle w:val="ListParagraph"/>
        <w:numPr>
          <w:ilvl w:val="0"/>
          <w:numId w:val="9"/>
        </w:numPr>
      </w:pPr>
      <w:r>
        <w:t>Hitchhikers guide to the galaxy,</w:t>
      </w:r>
    </w:p>
    <w:p w14:paraId="59678B68" w14:textId="77777777" w:rsidR="00ED3078" w:rsidRDefault="00F96846">
      <w:pPr>
        <w:pStyle w:val="ListParagraph"/>
        <w:numPr>
          <w:ilvl w:val="0"/>
          <w:numId w:val="9"/>
        </w:numPr>
      </w:pPr>
      <w:r>
        <w:t xml:space="preserve"> cultivation chat group</w:t>
      </w:r>
    </w:p>
    <w:p w14:paraId="745C07DE" w14:textId="77777777" w:rsidR="00ED3078" w:rsidRDefault="00F96846">
      <w:pPr>
        <w:pStyle w:val="ListParagraph"/>
        <w:numPr>
          <w:ilvl w:val="0"/>
          <w:numId w:val="9"/>
        </w:numPr>
      </w:pPr>
      <w:r>
        <w:t>The animal farm</w:t>
      </w:r>
    </w:p>
    <w:p w14:paraId="09A6CFDB" w14:textId="3E927EE0" w:rsidR="00ED3078" w:rsidRDefault="00F96846">
      <w:pPr>
        <w:pStyle w:val="ListParagraph"/>
        <w:numPr>
          <w:ilvl w:val="0"/>
          <w:numId w:val="9"/>
        </w:numPr>
      </w:pPr>
      <w:r>
        <w:t xml:space="preserve">Harry </w:t>
      </w:r>
      <w:r w:rsidR="00FB27B7">
        <w:t>Potter</w:t>
      </w:r>
      <w:r>
        <w:t xml:space="preserve"> </w:t>
      </w:r>
    </w:p>
    <w:p w14:paraId="5F80AFF1" w14:textId="77777777" w:rsidR="00ED3078" w:rsidRDefault="00F96846">
      <w:pPr>
        <w:pStyle w:val="ListParagraph"/>
        <w:numPr>
          <w:ilvl w:val="0"/>
          <w:numId w:val="9"/>
        </w:numPr>
      </w:pPr>
      <w:r>
        <w:t xml:space="preserve">Mphos search </w:t>
      </w:r>
    </w:p>
    <w:p w14:paraId="66EA90E8" w14:textId="77777777" w:rsidR="00ED3078" w:rsidRDefault="00F96846">
      <w:pPr>
        <w:pStyle w:val="ListParagraph"/>
        <w:numPr>
          <w:ilvl w:val="0"/>
          <w:numId w:val="9"/>
        </w:numPr>
      </w:pPr>
      <w:r>
        <w:t xml:space="preserve">Sherlock Holmes </w:t>
      </w:r>
    </w:p>
    <w:p w14:paraId="4FC604BF" w14:textId="77777777" w:rsidR="00ED3078" w:rsidRDefault="00F96846">
      <w:pPr>
        <w:pStyle w:val="ListParagraph"/>
        <w:numPr>
          <w:ilvl w:val="0"/>
          <w:numId w:val="9"/>
        </w:numPr>
      </w:pPr>
      <w:r>
        <w:t>Macbeth</w:t>
      </w:r>
    </w:p>
    <w:p w14:paraId="7AB105E0" w14:textId="1C22A7F9" w:rsidR="00ED3078" w:rsidRDefault="00FB27B7">
      <w:pPr>
        <w:pStyle w:val="ListParagraph"/>
        <w:numPr>
          <w:ilvl w:val="0"/>
          <w:numId w:val="9"/>
        </w:numPr>
      </w:pPr>
      <w:r>
        <w:t>Etc.</w:t>
      </w:r>
    </w:p>
    <w:p w14:paraId="743B5131" w14:textId="77777777" w:rsidR="00ED3078" w:rsidRDefault="00F96846">
      <w:r>
        <w:rPr>
          <w:i/>
          <w:iCs/>
          <w:u w:val="dash"/>
        </w:rPr>
        <w:t>Movies/Anime/TV Shows</w:t>
      </w:r>
      <w:r>
        <w:t>:</w:t>
      </w:r>
    </w:p>
    <w:p w14:paraId="22A6B785" w14:textId="08A878F2" w:rsidR="00ED3078" w:rsidRDefault="00F96846">
      <w:pPr>
        <w:pStyle w:val="ListParagraph"/>
        <w:numPr>
          <w:ilvl w:val="0"/>
          <w:numId w:val="1"/>
        </w:numPr>
      </w:pPr>
      <w:r>
        <w:t xml:space="preserve">Comic-based movies (Marvel/DC </w:t>
      </w:r>
      <w:r w:rsidR="00FB27B7">
        <w:t>etc.</w:t>
      </w:r>
      <w:r>
        <w:t xml:space="preserve">) </w:t>
      </w:r>
    </w:p>
    <w:p w14:paraId="70DB2063" w14:textId="74FE95CF" w:rsidR="00ED3078" w:rsidRDefault="00FB27B7">
      <w:pPr>
        <w:pStyle w:val="ListParagraph"/>
        <w:numPr>
          <w:ilvl w:val="0"/>
          <w:numId w:val="1"/>
        </w:numPr>
      </w:pPr>
      <w:r>
        <w:t>anime (</w:t>
      </w:r>
      <w:r w:rsidR="00F96846">
        <w:t xml:space="preserve">Dandadan, Jujutsu Kaisen </w:t>
      </w:r>
      <w:r>
        <w:t>etc.),</w:t>
      </w:r>
    </w:p>
    <w:p w14:paraId="21766336" w14:textId="6E1B9EAB" w:rsidR="00ED3078" w:rsidRDefault="00FB27B7">
      <w:pPr>
        <w:pStyle w:val="ListParagraph"/>
        <w:numPr>
          <w:ilvl w:val="0"/>
          <w:numId w:val="1"/>
        </w:numPr>
      </w:pPr>
      <w:r>
        <w:t>fantasy (Game</w:t>
      </w:r>
      <w:r w:rsidR="00F96846">
        <w:t xml:space="preserve"> of thrones, the </w:t>
      </w:r>
      <w:r>
        <w:t>hobbit, the</w:t>
      </w:r>
      <w:r w:rsidR="00F96846">
        <w:t xml:space="preserve"> golden compass, interview with a </w:t>
      </w:r>
      <w:r>
        <w:t>vampire etc.</w:t>
      </w:r>
      <w:r w:rsidR="00F96846">
        <w:t>),</w:t>
      </w:r>
    </w:p>
    <w:p w14:paraId="55C8E229" w14:textId="6A0614A0" w:rsidR="00ED3078" w:rsidRDefault="00F96846">
      <w:pPr>
        <w:pStyle w:val="ListParagraph"/>
        <w:numPr>
          <w:ilvl w:val="0"/>
          <w:numId w:val="1"/>
        </w:numPr>
      </w:pPr>
      <w:r>
        <w:t>sci-</w:t>
      </w:r>
      <w:r w:rsidR="00FB27B7">
        <w:t>fi (Independence Day</w:t>
      </w:r>
      <w:r>
        <w:t xml:space="preserve">, </w:t>
      </w:r>
      <w:r w:rsidR="00FB27B7">
        <w:t>Hancock, iRobot</w:t>
      </w:r>
      <w:r>
        <w:t>,)</w:t>
      </w:r>
    </w:p>
    <w:p w14:paraId="16992D0B" w14:textId="15B540DF" w:rsidR="00ED3078" w:rsidRDefault="00F96846">
      <w:pPr>
        <w:pStyle w:val="ListParagraph"/>
        <w:numPr>
          <w:ilvl w:val="0"/>
          <w:numId w:val="1"/>
        </w:numPr>
      </w:pPr>
      <w:r>
        <w:t xml:space="preserve">slice of </w:t>
      </w:r>
      <w:r w:rsidR="00FB27B7">
        <w:t>life (Annie, Hitch, the</w:t>
      </w:r>
      <w:r>
        <w:t xml:space="preserve"> pursuit of happyness </w:t>
      </w:r>
      <w:r w:rsidR="00FB27B7">
        <w:t>etc.</w:t>
      </w:r>
      <w:r>
        <w:t xml:space="preserve">), </w:t>
      </w:r>
    </w:p>
    <w:p w14:paraId="0D61B2ED" w14:textId="24743936" w:rsidR="00ED3078" w:rsidRDefault="00F96846">
      <w:pPr>
        <w:pStyle w:val="ListParagraph"/>
        <w:numPr>
          <w:ilvl w:val="0"/>
          <w:numId w:val="1"/>
        </w:numPr>
      </w:pPr>
      <w:r>
        <w:t xml:space="preserve">cartoon animations </w:t>
      </w:r>
      <w:r w:rsidR="00FB27B7">
        <w:t>(krapapolis, my</w:t>
      </w:r>
      <w:r>
        <w:t xml:space="preserve"> adventures with superman, Phineas and Ferb </w:t>
      </w:r>
      <w:r w:rsidR="00FB27B7">
        <w:t>etc.</w:t>
      </w:r>
      <w:r>
        <w:t>).</w:t>
      </w:r>
    </w:p>
    <w:p w14:paraId="7819DCDA" w14:textId="5DF52480" w:rsidR="00ED3078" w:rsidRDefault="00F96846">
      <w:pPr>
        <w:pStyle w:val="ListParagraph"/>
        <w:numPr>
          <w:ilvl w:val="0"/>
          <w:numId w:val="1"/>
        </w:numPr>
      </w:pPr>
      <w:r>
        <w:t xml:space="preserve">Also Light-hearted and comedy-filled </w:t>
      </w:r>
      <w:r w:rsidR="00FB27B7">
        <w:t>stories (</w:t>
      </w:r>
      <w:r>
        <w:t xml:space="preserve">what we do in the </w:t>
      </w:r>
      <w:r w:rsidR="00FB27B7">
        <w:t>shadows, big</w:t>
      </w:r>
      <w:r>
        <w:t xml:space="preserve"> bang theory </w:t>
      </w:r>
      <w:r w:rsidR="00FB27B7">
        <w:t>etc.</w:t>
      </w:r>
      <w:r>
        <w:t>).</w:t>
      </w:r>
    </w:p>
    <w:p w14:paraId="133A7E3A" w14:textId="77777777" w:rsidR="00ED3078" w:rsidRDefault="00F96846">
      <w:r>
        <w:rPr>
          <w:i/>
          <w:iCs/>
          <w:u w:val="dash"/>
        </w:rPr>
        <w:t>Games</w:t>
      </w:r>
      <w:r>
        <w:t>:</w:t>
      </w:r>
    </w:p>
    <w:p w14:paraId="46092141" w14:textId="77777777" w:rsidR="00ED3078" w:rsidRDefault="00F96846">
      <w:r>
        <w:t>Simulation games, fantasy-based, and comic-inspired games.</w:t>
      </w:r>
    </w:p>
    <w:p w14:paraId="674D9E91" w14:textId="77777777" w:rsidR="00ED3078" w:rsidRDefault="00F96846">
      <w:r>
        <w:rPr>
          <w:i/>
          <w:iCs/>
          <w:u w:val="dash"/>
        </w:rPr>
        <w:t>Favorites</w:t>
      </w:r>
      <w:r>
        <w:t xml:space="preserve">: </w:t>
      </w:r>
    </w:p>
    <w:p w14:paraId="27C9065B" w14:textId="77777777" w:rsidR="00ED3078" w:rsidRDefault="00F96846">
      <w:pPr>
        <w:pStyle w:val="ListParagraph"/>
        <w:numPr>
          <w:ilvl w:val="0"/>
          <w:numId w:val="2"/>
        </w:numPr>
      </w:pPr>
      <w:r>
        <w:t xml:space="preserve">Stardew Valley, </w:t>
      </w:r>
    </w:p>
    <w:p w14:paraId="66059731" w14:textId="77777777" w:rsidR="00ED3078" w:rsidRDefault="00F96846">
      <w:pPr>
        <w:pStyle w:val="ListParagraph"/>
        <w:numPr>
          <w:ilvl w:val="0"/>
          <w:numId w:val="2"/>
        </w:numPr>
      </w:pPr>
      <w:r>
        <w:t xml:space="preserve">Spider-Man: Shattered Dimensions, </w:t>
      </w:r>
    </w:p>
    <w:p w14:paraId="7F860D3C" w14:textId="77777777" w:rsidR="00ED3078" w:rsidRDefault="00F96846">
      <w:pPr>
        <w:pStyle w:val="ListParagraph"/>
        <w:numPr>
          <w:ilvl w:val="0"/>
          <w:numId w:val="2"/>
        </w:numPr>
      </w:pPr>
      <w:r>
        <w:t xml:space="preserve">Blur Overdrive, Beach Buggy Racing, </w:t>
      </w:r>
    </w:p>
    <w:p w14:paraId="54B6C037" w14:textId="77777777" w:rsidR="00ED3078" w:rsidRDefault="00F96846">
      <w:pPr>
        <w:pStyle w:val="ListParagraph"/>
        <w:numPr>
          <w:ilvl w:val="0"/>
          <w:numId w:val="2"/>
        </w:numPr>
      </w:pPr>
      <w:r>
        <w:t>candy crush friends,</w:t>
      </w:r>
    </w:p>
    <w:p w14:paraId="01F8DCEB" w14:textId="7A9BAA1D" w:rsidR="00ED3078" w:rsidRDefault="00F96846">
      <w:pPr>
        <w:pStyle w:val="ListParagraph"/>
        <w:numPr>
          <w:ilvl w:val="0"/>
          <w:numId w:val="2"/>
        </w:numPr>
      </w:pPr>
      <w:r>
        <w:t xml:space="preserve"> </w:t>
      </w:r>
      <w:r w:rsidR="00FB27B7">
        <w:t>homescape,</w:t>
      </w:r>
      <w:r>
        <w:t xml:space="preserve"> </w:t>
      </w:r>
    </w:p>
    <w:p w14:paraId="433FDC2B" w14:textId="77777777" w:rsidR="00ED3078" w:rsidRDefault="00F96846">
      <w:pPr>
        <w:pStyle w:val="ListParagraph"/>
        <w:numPr>
          <w:ilvl w:val="0"/>
          <w:numId w:val="2"/>
        </w:numPr>
      </w:pPr>
      <w:r>
        <w:t xml:space="preserve">subway surf </w:t>
      </w:r>
    </w:p>
    <w:p w14:paraId="03EE2B54" w14:textId="77777777" w:rsidR="00ED3078" w:rsidRDefault="00F96846">
      <w:pPr>
        <w:pStyle w:val="ListParagraph"/>
        <w:numPr>
          <w:ilvl w:val="0"/>
          <w:numId w:val="2"/>
        </w:numPr>
      </w:pPr>
      <w:r>
        <w:t>and more.</w:t>
      </w:r>
    </w:p>
    <w:p w14:paraId="6300E77E" w14:textId="77777777" w:rsidR="00ED3078" w:rsidRDefault="00F96846">
      <w:r>
        <w:rPr>
          <w:i/>
          <w:iCs/>
          <w:u w:val="dash"/>
        </w:rPr>
        <w:t>Activities</w:t>
      </w:r>
      <w:r>
        <w:t>:(learning)</w:t>
      </w:r>
    </w:p>
    <w:p w14:paraId="34BDAC88" w14:textId="77777777" w:rsidR="00ED3078" w:rsidRDefault="00F96846">
      <w:pPr>
        <w:pStyle w:val="ListParagraph"/>
        <w:numPr>
          <w:ilvl w:val="0"/>
          <w:numId w:val="3"/>
        </w:numPr>
      </w:pPr>
      <w:r>
        <w:t>Cooking,</w:t>
      </w:r>
    </w:p>
    <w:p w14:paraId="6B90BC7D" w14:textId="77777777" w:rsidR="00ED3078" w:rsidRDefault="00F96846">
      <w:pPr>
        <w:pStyle w:val="ListParagraph"/>
        <w:numPr>
          <w:ilvl w:val="0"/>
          <w:numId w:val="3"/>
        </w:numPr>
      </w:pPr>
      <w:r>
        <w:t xml:space="preserve">programming, </w:t>
      </w:r>
    </w:p>
    <w:p w14:paraId="2A9BF482" w14:textId="77777777" w:rsidR="00ED3078" w:rsidRDefault="00F96846">
      <w:pPr>
        <w:pStyle w:val="ListParagraph"/>
        <w:numPr>
          <w:ilvl w:val="0"/>
          <w:numId w:val="3"/>
        </w:numPr>
      </w:pPr>
      <w:r>
        <w:t xml:space="preserve">experimenting with gadgets </w:t>
      </w:r>
    </w:p>
    <w:p w14:paraId="3BFFE4B0" w14:textId="77777777" w:rsidR="00ED3078" w:rsidRDefault="00F96846">
      <w:pPr>
        <w:pStyle w:val="ListParagraph"/>
        <w:numPr>
          <w:ilvl w:val="0"/>
          <w:numId w:val="3"/>
        </w:numPr>
      </w:pPr>
      <w:r>
        <w:t>discussions on interesting topics.</w:t>
      </w:r>
    </w:p>
    <w:p w14:paraId="62F4F606" w14:textId="77777777" w:rsidR="00ED3078" w:rsidRDefault="00F96846">
      <w:pPr>
        <w:pStyle w:val="ListParagraph"/>
        <w:numPr>
          <w:ilvl w:val="0"/>
          <w:numId w:val="3"/>
        </w:numPr>
      </w:pPr>
      <w:r>
        <w:t xml:space="preserve">Learning new things </w:t>
      </w:r>
    </w:p>
    <w:p w14:paraId="6A8F25F5" w14:textId="77777777" w:rsidR="00ED3078" w:rsidRDefault="00F96846">
      <w:pPr>
        <w:pStyle w:val="ListParagraph"/>
        <w:numPr>
          <w:ilvl w:val="0"/>
          <w:numId w:val="3"/>
        </w:numPr>
      </w:pPr>
      <w:r>
        <w:lastRenderedPageBreak/>
        <w:t xml:space="preserve">Annoying people </w:t>
      </w:r>
    </w:p>
    <w:p w14:paraId="10B029C8" w14:textId="77777777" w:rsidR="00ED3078" w:rsidRDefault="00F96846">
      <w:pPr>
        <w:rPr>
          <w:b/>
          <w:bCs/>
          <w:u w:val="single"/>
        </w:rPr>
      </w:pPr>
      <w:r>
        <w:rPr>
          <w:b/>
          <w:bCs/>
          <w:u w:val="single"/>
        </w:rPr>
        <w:t>2. Personal Preferences</w:t>
      </w:r>
    </w:p>
    <w:p w14:paraId="513FA836" w14:textId="77777777" w:rsidR="00ED3078" w:rsidRDefault="00F96846">
      <w:r>
        <w:rPr>
          <w:i/>
          <w:iCs/>
          <w:u w:val="dash"/>
        </w:rPr>
        <w:t>Colors</w:t>
      </w:r>
      <w:r>
        <w:t>: Gray, blue, white, black.</w:t>
      </w:r>
    </w:p>
    <w:p w14:paraId="1224EF32" w14:textId="0ADEAF5F" w:rsidR="00ED3078" w:rsidRDefault="00F96846">
      <w:r>
        <w:rPr>
          <w:i/>
          <w:iCs/>
          <w:u w:val="dash"/>
        </w:rPr>
        <w:t>Clothing</w:t>
      </w:r>
      <w:r>
        <w:t xml:space="preserve">: Comfortable and casual, such as hoodies, track pants, </w:t>
      </w:r>
      <w:r w:rsidR="00FB27B7">
        <w:t>baggy T</w:t>
      </w:r>
      <w:r>
        <w:t>-shirts, jeans, and informal wear.</w:t>
      </w:r>
    </w:p>
    <w:p w14:paraId="2DF900E5" w14:textId="77777777" w:rsidR="00ED3078" w:rsidRDefault="00ED3078"/>
    <w:p w14:paraId="44A41FB7" w14:textId="346D13B3" w:rsidR="00ED3078" w:rsidRDefault="00F96846">
      <w:r>
        <w:rPr>
          <w:i/>
          <w:iCs/>
          <w:u w:val="dash"/>
        </w:rPr>
        <w:t>Aesthetic Vibes</w:t>
      </w:r>
      <w:r>
        <w:t>: Cozy, minimalistic, and low-</w:t>
      </w:r>
      <w:r w:rsidR="00FB27B7">
        <w:t>key. embracing</w:t>
      </w:r>
      <w:r>
        <w:t xml:space="preserve"> comfort and simplicity in neutral tones</w:t>
      </w:r>
    </w:p>
    <w:p w14:paraId="6761971B" w14:textId="77777777" w:rsidR="00ED3078" w:rsidRDefault="00F96846">
      <w:pPr>
        <w:rPr>
          <w:b/>
          <w:bCs/>
          <w:u w:val="single"/>
        </w:rPr>
      </w:pPr>
      <w:r>
        <w:rPr>
          <w:b/>
          <w:bCs/>
          <w:u w:val="single"/>
        </w:rPr>
        <w:t>3. Food and Drinks</w:t>
      </w:r>
    </w:p>
    <w:p w14:paraId="25EEC8AB" w14:textId="77777777" w:rsidR="00ED3078" w:rsidRDefault="00ED3078"/>
    <w:p w14:paraId="54950423" w14:textId="341C58FE" w:rsidR="00ED3078" w:rsidRDefault="00F96846">
      <w:r>
        <w:rPr>
          <w:i/>
          <w:iCs/>
          <w:u w:val="dash"/>
        </w:rPr>
        <w:t>Cuisine</w:t>
      </w:r>
      <w:r>
        <w:t xml:space="preserve">: Open to various cuisines, especially local delicacies and fruits. </w:t>
      </w:r>
      <w:r w:rsidR="00FB27B7">
        <w:t>Normally I</w:t>
      </w:r>
      <w:r>
        <w:t xml:space="preserve"> prefer liquids or light meals</w:t>
      </w:r>
    </w:p>
    <w:p w14:paraId="73CC9F82" w14:textId="77777777" w:rsidR="00ED3078" w:rsidRDefault="00ED3078"/>
    <w:p w14:paraId="0C10348B" w14:textId="77777777" w:rsidR="00ED3078" w:rsidRDefault="00F96846">
      <w:r>
        <w:rPr>
          <w:i/>
          <w:iCs/>
          <w:u w:val="dash"/>
        </w:rPr>
        <w:t xml:space="preserve">Snacks and Treats: </w:t>
      </w:r>
      <w:r>
        <w:t>Liquid-based snacks like ice cream and yogurt and the occasional munchies (cookies and chips)</w:t>
      </w:r>
    </w:p>
    <w:p w14:paraId="64BC64C7" w14:textId="77777777" w:rsidR="00ED3078" w:rsidRDefault="00ED3078"/>
    <w:p w14:paraId="2A730D8C" w14:textId="77777777" w:rsidR="00ED3078" w:rsidRDefault="00F96846">
      <w:r>
        <w:rPr>
          <w:i/>
          <w:iCs/>
          <w:u w:val="dash"/>
        </w:rPr>
        <w:t>Drinks</w:t>
      </w:r>
      <w:r>
        <w:t>: Coke, soda, tea, chocolate drinks, occasional cocoa, and coffee.</w:t>
      </w:r>
    </w:p>
    <w:p w14:paraId="1ADB72E0" w14:textId="77777777" w:rsidR="00ED3078" w:rsidRDefault="00F96846">
      <w:r>
        <w:rPr>
          <w:b/>
          <w:bCs/>
          <w:u w:val="single"/>
        </w:rPr>
        <w:t>4. People and Relationships</w:t>
      </w:r>
    </w:p>
    <w:p w14:paraId="6FD2CBFF" w14:textId="77777777" w:rsidR="00ED3078" w:rsidRDefault="00F96846">
      <w:r>
        <w:rPr>
          <w:i/>
          <w:iCs/>
          <w:u w:val="dash"/>
        </w:rPr>
        <w:t>Qualities You Admire</w:t>
      </w:r>
      <w:r>
        <w:t>:</w:t>
      </w:r>
    </w:p>
    <w:p w14:paraId="04E8E090" w14:textId="77777777" w:rsidR="00ED3078" w:rsidRDefault="00F96846">
      <w:pPr>
        <w:pStyle w:val="ListParagraph"/>
        <w:numPr>
          <w:ilvl w:val="0"/>
          <w:numId w:val="4"/>
        </w:numPr>
      </w:pPr>
      <w:r>
        <w:t xml:space="preserve">Humor and sarcastic </w:t>
      </w:r>
    </w:p>
    <w:p w14:paraId="74FBAF94" w14:textId="77777777" w:rsidR="00ED3078" w:rsidRDefault="00F96846">
      <w:pPr>
        <w:pStyle w:val="ListParagraph"/>
        <w:numPr>
          <w:ilvl w:val="0"/>
          <w:numId w:val="4"/>
        </w:numPr>
      </w:pPr>
      <w:r>
        <w:t>intelligence and wise</w:t>
      </w:r>
    </w:p>
    <w:p w14:paraId="768BB49A" w14:textId="77777777" w:rsidR="00ED3078" w:rsidRDefault="00F96846">
      <w:pPr>
        <w:pStyle w:val="ListParagraph"/>
        <w:numPr>
          <w:ilvl w:val="0"/>
          <w:numId w:val="4"/>
        </w:numPr>
      </w:pPr>
      <w:r>
        <w:t xml:space="preserve"> kindness, and resolute</w:t>
      </w:r>
    </w:p>
    <w:p w14:paraId="689C7141" w14:textId="77777777" w:rsidR="00ED3078" w:rsidRDefault="00F96846">
      <w:pPr>
        <w:pStyle w:val="ListParagraph"/>
        <w:numPr>
          <w:ilvl w:val="0"/>
          <w:numId w:val="4"/>
        </w:numPr>
      </w:pPr>
      <w:r>
        <w:t xml:space="preserve">witty and charming </w:t>
      </w:r>
    </w:p>
    <w:p w14:paraId="54B1A773" w14:textId="77777777" w:rsidR="00ED3078" w:rsidRDefault="00F96846">
      <w:pPr>
        <w:pStyle w:val="ListParagraph"/>
        <w:numPr>
          <w:ilvl w:val="0"/>
          <w:numId w:val="4"/>
        </w:numPr>
      </w:pPr>
      <w:r>
        <w:t xml:space="preserve">confident and stylish </w:t>
      </w:r>
    </w:p>
    <w:p w14:paraId="3E71C2A4" w14:textId="55F3F084" w:rsidR="00ED3078" w:rsidRDefault="00FB27B7">
      <w:pPr>
        <w:pStyle w:val="ListParagraph"/>
        <w:numPr>
          <w:ilvl w:val="0"/>
          <w:numId w:val="4"/>
        </w:numPr>
      </w:pPr>
      <w:r>
        <w:t>productivity</w:t>
      </w:r>
      <w:r w:rsidR="00F96846">
        <w:t xml:space="preserve"> and resourceful </w:t>
      </w:r>
    </w:p>
    <w:p w14:paraId="2D44DB94" w14:textId="77777777" w:rsidR="00ED3078" w:rsidRDefault="00F96846">
      <w:pPr>
        <w:pStyle w:val="ListParagraph"/>
        <w:numPr>
          <w:ilvl w:val="0"/>
          <w:numId w:val="4"/>
        </w:numPr>
      </w:pPr>
      <w:r>
        <w:t xml:space="preserve"> friendly and engaging </w:t>
      </w:r>
    </w:p>
    <w:p w14:paraId="45A899FA" w14:textId="77777777" w:rsidR="00ED3078" w:rsidRDefault="00F96846">
      <w:pPr>
        <w:pStyle w:val="ListParagraph"/>
        <w:numPr>
          <w:ilvl w:val="0"/>
          <w:numId w:val="4"/>
        </w:numPr>
      </w:pPr>
      <w:r>
        <w:t xml:space="preserve">Calm headed and Thoughtful </w:t>
      </w:r>
    </w:p>
    <w:p w14:paraId="7027E428" w14:textId="77777777" w:rsidR="00ED3078" w:rsidRDefault="00F96846">
      <w:pPr>
        <w:pStyle w:val="ListParagraph"/>
        <w:numPr>
          <w:ilvl w:val="0"/>
          <w:numId w:val="4"/>
        </w:numPr>
      </w:pPr>
      <w:r>
        <w:t>Soft badass and novel</w:t>
      </w:r>
    </w:p>
    <w:p w14:paraId="4568D8A7" w14:textId="77777777" w:rsidR="00ED3078" w:rsidRDefault="00F96846">
      <w:r>
        <w:rPr>
          <w:b/>
          <w:bCs/>
          <w:u w:val="single"/>
        </w:rPr>
        <w:t>5. Academic and Professional Interests</w:t>
      </w:r>
    </w:p>
    <w:p w14:paraId="624C5DE6" w14:textId="77777777" w:rsidR="00ED3078" w:rsidRDefault="00F96846">
      <w:r>
        <w:rPr>
          <w:i/>
          <w:iCs/>
          <w:u w:val="dash"/>
        </w:rPr>
        <w:t>Studies</w:t>
      </w:r>
      <w:r>
        <w:t>:</w:t>
      </w:r>
    </w:p>
    <w:p w14:paraId="26BB3B97" w14:textId="77777777" w:rsidR="00ED3078" w:rsidRDefault="00F96846">
      <w:pPr>
        <w:pStyle w:val="ListParagraph"/>
        <w:numPr>
          <w:ilvl w:val="0"/>
          <w:numId w:val="5"/>
        </w:numPr>
      </w:pPr>
      <w:r>
        <w:t xml:space="preserve"> telecommunications engineering, </w:t>
      </w:r>
    </w:p>
    <w:p w14:paraId="77E9CD12" w14:textId="77777777" w:rsidR="00ED3078" w:rsidRDefault="00F96846">
      <w:pPr>
        <w:pStyle w:val="ListParagraph"/>
        <w:numPr>
          <w:ilvl w:val="0"/>
          <w:numId w:val="5"/>
        </w:numPr>
      </w:pPr>
      <w:r>
        <w:lastRenderedPageBreak/>
        <w:t xml:space="preserve">physics, </w:t>
      </w:r>
    </w:p>
    <w:p w14:paraId="5F6D14BD" w14:textId="77777777" w:rsidR="00ED3078" w:rsidRDefault="00F96846">
      <w:pPr>
        <w:pStyle w:val="ListParagraph"/>
        <w:numPr>
          <w:ilvl w:val="0"/>
          <w:numId w:val="5"/>
        </w:numPr>
      </w:pPr>
      <w:r>
        <w:t>programming.</w:t>
      </w:r>
    </w:p>
    <w:p w14:paraId="76C17165" w14:textId="77777777" w:rsidR="00ED3078" w:rsidRDefault="00F96846">
      <w:pPr>
        <w:rPr>
          <w:i/>
          <w:iCs/>
          <w:u w:val="dash"/>
        </w:rPr>
      </w:pPr>
      <w:r>
        <w:rPr>
          <w:i/>
          <w:iCs/>
          <w:u w:val="dash"/>
        </w:rPr>
        <w:t>Programming Interests:</w:t>
      </w:r>
    </w:p>
    <w:p w14:paraId="76282E9E" w14:textId="77777777" w:rsidR="00ED3078" w:rsidRDefault="00F96846">
      <w:pPr>
        <w:pStyle w:val="ListParagraph"/>
        <w:numPr>
          <w:ilvl w:val="0"/>
          <w:numId w:val="6"/>
        </w:numPr>
      </w:pPr>
      <w:r>
        <w:t xml:space="preserve">Web technologies, </w:t>
      </w:r>
    </w:p>
    <w:p w14:paraId="7E915835" w14:textId="064F54B5" w:rsidR="00ED3078" w:rsidRDefault="00FB27B7">
      <w:pPr>
        <w:pStyle w:val="ListParagraph"/>
        <w:numPr>
          <w:ilvl w:val="0"/>
          <w:numId w:val="6"/>
        </w:numPr>
      </w:pPr>
      <w:r>
        <w:t>IoT,</w:t>
      </w:r>
    </w:p>
    <w:p w14:paraId="28F1F05A" w14:textId="77777777" w:rsidR="00ED3078" w:rsidRDefault="00F96846">
      <w:pPr>
        <w:pStyle w:val="ListParagraph"/>
        <w:numPr>
          <w:ilvl w:val="0"/>
          <w:numId w:val="6"/>
        </w:numPr>
      </w:pPr>
      <w:r>
        <w:t xml:space="preserve">IT </w:t>
      </w:r>
    </w:p>
    <w:p w14:paraId="649E735A" w14:textId="77777777" w:rsidR="00ED3078" w:rsidRDefault="00F96846">
      <w:pPr>
        <w:pStyle w:val="ListParagraph"/>
        <w:numPr>
          <w:ilvl w:val="0"/>
          <w:numId w:val="6"/>
        </w:numPr>
      </w:pPr>
      <w:r>
        <w:t xml:space="preserve">routing </w:t>
      </w:r>
    </w:p>
    <w:p w14:paraId="2DBC288D" w14:textId="77777777" w:rsidR="00ED3078" w:rsidRDefault="00F96846">
      <w:r>
        <w:rPr>
          <w:i/>
          <w:iCs/>
          <w:u w:val="dash"/>
        </w:rPr>
        <w:t>Learning Goals</w:t>
      </w:r>
      <w:r>
        <w:t>:</w:t>
      </w:r>
    </w:p>
    <w:p w14:paraId="266C6F6F" w14:textId="77777777" w:rsidR="00ED3078" w:rsidRDefault="00F96846">
      <w:r>
        <w:t>Build and host web and general applications.</w:t>
      </w:r>
    </w:p>
    <w:p w14:paraId="28FBB05F" w14:textId="77777777" w:rsidR="00ED3078" w:rsidRDefault="00F96846">
      <w:r>
        <w:t>Gain proficiency in PC repair and hardware tinkering.</w:t>
      </w:r>
    </w:p>
    <w:p w14:paraId="5AA9E515" w14:textId="77777777" w:rsidR="00ED3078" w:rsidRDefault="00F96846">
      <w:r>
        <w:rPr>
          <w:b/>
          <w:bCs/>
          <w:u w:val="single"/>
        </w:rPr>
        <w:t>6. Entertainment and Media</w:t>
      </w:r>
    </w:p>
    <w:p w14:paraId="42C635CA" w14:textId="77777777" w:rsidR="00ED3078" w:rsidRDefault="00F96846">
      <w:r>
        <w:rPr>
          <w:i/>
          <w:iCs/>
          <w:u w:val="dash"/>
        </w:rPr>
        <w:t>Books/Authors:</w:t>
      </w:r>
    </w:p>
    <w:p w14:paraId="490A5415" w14:textId="77777777" w:rsidR="00ED3078" w:rsidRDefault="00F96846">
      <w:pPr>
        <w:pStyle w:val="ListParagraph"/>
        <w:numPr>
          <w:ilvl w:val="0"/>
          <w:numId w:val="7"/>
        </w:numPr>
      </w:pPr>
      <w:r>
        <w:t xml:space="preserve">Sir Terry Pratchett, </w:t>
      </w:r>
    </w:p>
    <w:p w14:paraId="2C489155" w14:textId="77777777" w:rsidR="00ED3078" w:rsidRDefault="00F96846">
      <w:pPr>
        <w:pStyle w:val="ListParagraph"/>
        <w:numPr>
          <w:ilvl w:val="0"/>
          <w:numId w:val="7"/>
        </w:numPr>
      </w:pPr>
      <w:r>
        <w:t xml:space="preserve">Douglas Adams, </w:t>
      </w:r>
    </w:p>
    <w:p w14:paraId="76FC2C56" w14:textId="77777777" w:rsidR="00ED3078" w:rsidRDefault="00F96846">
      <w:pPr>
        <w:pStyle w:val="ListParagraph"/>
        <w:numPr>
          <w:ilvl w:val="0"/>
          <w:numId w:val="7"/>
        </w:numPr>
      </w:pPr>
      <w:r>
        <w:t xml:space="preserve">Charles Dickens, </w:t>
      </w:r>
    </w:p>
    <w:p w14:paraId="433DE3DE" w14:textId="77777777" w:rsidR="00ED3078" w:rsidRDefault="00F96846">
      <w:pPr>
        <w:pStyle w:val="ListParagraph"/>
        <w:numPr>
          <w:ilvl w:val="0"/>
          <w:numId w:val="7"/>
        </w:numPr>
      </w:pPr>
      <w:r>
        <w:t>Shakespeare.</w:t>
      </w:r>
    </w:p>
    <w:p w14:paraId="385B829B" w14:textId="77777777" w:rsidR="00ED3078" w:rsidRDefault="00F96846">
      <w:pPr>
        <w:pStyle w:val="ListParagraph"/>
        <w:numPr>
          <w:ilvl w:val="0"/>
          <w:numId w:val="7"/>
        </w:numPr>
      </w:pPr>
      <w:r>
        <w:t xml:space="preserve">George Orwell </w:t>
      </w:r>
    </w:p>
    <w:p w14:paraId="29AE4EAC" w14:textId="77777777" w:rsidR="00ED3078" w:rsidRDefault="00F96846">
      <w:pPr>
        <w:pStyle w:val="ListParagraph"/>
        <w:numPr>
          <w:ilvl w:val="0"/>
          <w:numId w:val="7"/>
        </w:numPr>
      </w:pPr>
      <w:r>
        <w:t>Mark Twain</w:t>
      </w:r>
    </w:p>
    <w:p w14:paraId="1F0CF893" w14:textId="77777777" w:rsidR="00ED3078" w:rsidRDefault="00F96846">
      <w:r>
        <w:rPr>
          <w:i/>
          <w:iCs/>
          <w:u w:val="dash"/>
        </w:rPr>
        <w:t>Music/Artists</w:t>
      </w:r>
      <w:r>
        <w:t>:</w:t>
      </w:r>
    </w:p>
    <w:p w14:paraId="4FA8DBF2" w14:textId="77777777" w:rsidR="00ED3078" w:rsidRDefault="00F96846">
      <w:r>
        <w:t xml:space="preserve">Pop/Rap </w:t>
      </w:r>
    </w:p>
    <w:p w14:paraId="1C0AA3C4" w14:textId="77777777" w:rsidR="00ED3078" w:rsidRDefault="00F96846">
      <w:pPr>
        <w:pStyle w:val="ListParagraph"/>
        <w:numPr>
          <w:ilvl w:val="0"/>
          <w:numId w:val="8"/>
        </w:numPr>
      </w:pPr>
      <w:r>
        <w:t xml:space="preserve"> Bruno Mars, </w:t>
      </w:r>
    </w:p>
    <w:p w14:paraId="5F39494D" w14:textId="77777777" w:rsidR="00ED3078" w:rsidRDefault="00F96846">
      <w:pPr>
        <w:pStyle w:val="ListParagraph"/>
        <w:numPr>
          <w:ilvl w:val="0"/>
          <w:numId w:val="8"/>
        </w:numPr>
      </w:pPr>
      <w:r>
        <w:t xml:space="preserve">Ed Sheeran, </w:t>
      </w:r>
    </w:p>
    <w:p w14:paraId="33BE0A88" w14:textId="77777777" w:rsidR="00ED3078" w:rsidRDefault="00F96846">
      <w:pPr>
        <w:pStyle w:val="ListParagraph"/>
        <w:numPr>
          <w:ilvl w:val="0"/>
          <w:numId w:val="8"/>
        </w:numPr>
      </w:pPr>
      <w:r>
        <w:t xml:space="preserve">James Blunt, </w:t>
      </w:r>
    </w:p>
    <w:p w14:paraId="1CA6CB0A" w14:textId="77777777" w:rsidR="00ED3078" w:rsidRDefault="00F96846">
      <w:pPr>
        <w:pStyle w:val="ListParagraph"/>
        <w:numPr>
          <w:ilvl w:val="0"/>
          <w:numId w:val="8"/>
        </w:numPr>
      </w:pPr>
      <w:r>
        <w:t>Kendrick Lamar,</w:t>
      </w:r>
    </w:p>
    <w:p w14:paraId="45C80AFC" w14:textId="77777777" w:rsidR="00ED3078" w:rsidRDefault="00F96846">
      <w:pPr>
        <w:pStyle w:val="ListParagraph"/>
        <w:numPr>
          <w:ilvl w:val="0"/>
          <w:numId w:val="8"/>
        </w:numPr>
      </w:pPr>
      <w:r>
        <w:t xml:space="preserve"> Eminem, </w:t>
      </w:r>
    </w:p>
    <w:p w14:paraId="265A42E9" w14:textId="77777777" w:rsidR="00ED3078" w:rsidRDefault="00F96846">
      <w:pPr>
        <w:pStyle w:val="ListParagraph"/>
        <w:numPr>
          <w:ilvl w:val="0"/>
          <w:numId w:val="8"/>
        </w:numPr>
      </w:pPr>
      <w:r>
        <w:t xml:space="preserve"> K-Chaps</w:t>
      </w:r>
    </w:p>
    <w:p w14:paraId="6FC5A48E" w14:textId="77777777" w:rsidR="00ED3078" w:rsidRDefault="00F96846">
      <w:pPr>
        <w:pStyle w:val="ListParagraph"/>
        <w:numPr>
          <w:ilvl w:val="0"/>
          <w:numId w:val="8"/>
        </w:numPr>
      </w:pPr>
      <w:r>
        <w:t xml:space="preserve">Gemma Griffith </w:t>
      </w:r>
    </w:p>
    <w:p w14:paraId="0C46D978" w14:textId="77777777" w:rsidR="00ED3078" w:rsidRDefault="00F96846">
      <w:pPr>
        <w:pStyle w:val="ListParagraph"/>
        <w:numPr>
          <w:ilvl w:val="0"/>
          <w:numId w:val="8"/>
        </w:numPr>
      </w:pPr>
      <w:r>
        <w:t xml:space="preserve">Rihanna </w:t>
      </w:r>
    </w:p>
    <w:p w14:paraId="15118A11" w14:textId="77777777" w:rsidR="00ED3078" w:rsidRDefault="00F96846">
      <w:r>
        <w:t>Podcasts/YouTube: None currently.</w:t>
      </w:r>
    </w:p>
    <w:p w14:paraId="5CEA6DDD" w14:textId="77777777" w:rsidR="00ED3078" w:rsidRDefault="00F96846">
      <w:r>
        <w:rPr>
          <w:b/>
          <w:bCs/>
          <w:u w:val="single"/>
        </w:rPr>
        <w:t>7. Aspirations and Values</w:t>
      </w:r>
    </w:p>
    <w:p w14:paraId="2885A043" w14:textId="77777777" w:rsidR="00ED3078" w:rsidRDefault="00F96846">
      <w:pPr>
        <w:rPr>
          <w:i/>
          <w:iCs/>
          <w:u w:val="dash"/>
        </w:rPr>
      </w:pPr>
      <w:r>
        <w:rPr>
          <w:i/>
          <w:iCs/>
          <w:u w:val="dash"/>
        </w:rPr>
        <w:t xml:space="preserve">Life Goals: </w:t>
      </w:r>
    </w:p>
    <w:p w14:paraId="2961F02D" w14:textId="77777777" w:rsidR="00ED3078" w:rsidRDefault="00F96846">
      <w:pPr>
        <w:pStyle w:val="ListParagraph"/>
        <w:numPr>
          <w:ilvl w:val="0"/>
          <w:numId w:val="32"/>
        </w:numPr>
      </w:pPr>
      <w:r>
        <w:lastRenderedPageBreak/>
        <w:t xml:space="preserve">Comfortable living, </w:t>
      </w:r>
    </w:p>
    <w:p w14:paraId="2D47ACEA" w14:textId="77777777" w:rsidR="00ED3078" w:rsidRDefault="00F96846">
      <w:pPr>
        <w:pStyle w:val="ListParagraph"/>
        <w:numPr>
          <w:ilvl w:val="0"/>
          <w:numId w:val="32"/>
        </w:numPr>
      </w:pPr>
      <w:r>
        <w:t>contributing to technology,</w:t>
      </w:r>
    </w:p>
    <w:p w14:paraId="31C15A2F" w14:textId="77777777" w:rsidR="00ED3078" w:rsidRDefault="00F96846">
      <w:pPr>
        <w:pStyle w:val="ListParagraph"/>
        <w:numPr>
          <w:ilvl w:val="0"/>
          <w:numId w:val="32"/>
        </w:numPr>
      </w:pPr>
      <w:r>
        <w:t xml:space="preserve"> finding peace</w:t>
      </w:r>
      <w:r>
        <w:rPr>
          <w:b/>
          <w:bCs/>
        </w:rPr>
        <w:t>.</w:t>
      </w:r>
    </w:p>
    <w:p w14:paraId="61AD9A5C" w14:textId="14BBD222" w:rsidR="00ED3078" w:rsidRDefault="00F96846">
      <w:pPr>
        <w:pStyle w:val="ListParagraph"/>
        <w:numPr>
          <w:ilvl w:val="0"/>
          <w:numId w:val="32"/>
        </w:numPr>
      </w:pPr>
      <w:r>
        <w:t xml:space="preserve">Be </w:t>
      </w:r>
      <w:r w:rsidR="00FB27B7">
        <w:t>self-sufficient</w:t>
      </w:r>
      <w:r>
        <w:t xml:space="preserve"> </w:t>
      </w:r>
    </w:p>
    <w:p w14:paraId="5C079ABB" w14:textId="77777777" w:rsidR="00ED3078" w:rsidRDefault="00F96846">
      <w:pPr>
        <w:pStyle w:val="ListParagraph"/>
        <w:numPr>
          <w:ilvl w:val="0"/>
          <w:numId w:val="32"/>
        </w:numPr>
      </w:pPr>
      <w:r>
        <w:t xml:space="preserve">Attain happiness </w:t>
      </w:r>
    </w:p>
    <w:p w14:paraId="2AC7D393" w14:textId="77777777" w:rsidR="00ED3078" w:rsidRDefault="00F96846">
      <w:r>
        <w:rPr>
          <w:i/>
          <w:iCs/>
          <w:u w:val="dash"/>
        </w:rPr>
        <w:t>Dreams</w:t>
      </w:r>
      <w:r>
        <w:t xml:space="preserve">: </w:t>
      </w:r>
    </w:p>
    <w:p w14:paraId="4F0C677F" w14:textId="77777777" w:rsidR="00ED3078" w:rsidRDefault="00F96846">
      <w:pPr>
        <w:pStyle w:val="ListParagraph"/>
        <w:numPr>
          <w:ilvl w:val="0"/>
          <w:numId w:val="33"/>
        </w:numPr>
      </w:pPr>
      <w:r>
        <w:t xml:space="preserve">Adventure, </w:t>
      </w:r>
    </w:p>
    <w:p w14:paraId="29EB5CB6" w14:textId="77777777" w:rsidR="00ED3078" w:rsidRDefault="00F96846">
      <w:pPr>
        <w:pStyle w:val="ListParagraph"/>
        <w:numPr>
          <w:ilvl w:val="0"/>
          <w:numId w:val="33"/>
        </w:numPr>
      </w:pPr>
      <w:r>
        <w:t xml:space="preserve">creating something extraordinary, </w:t>
      </w:r>
    </w:p>
    <w:p w14:paraId="45508955" w14:textId="77777777" w:rsidR="00ED3078" w:rsidRDefault="00F96846">
      <w:pPr>
        <w:pStyle w:val="ListParagraph"/>
        <w:numPr>
          <w:ilvl w:val="0"/>
          <w:numId w:val="33"/>
        </w:numPr>
      </w:pPr>
      <w:r>
        <w:t>becoming a role model.</w:t>
      </w:r>
    </w:p>
    <w:p w14:paraId="3DB16C34" w14:textId="77777777" w:rsidR="00ED3078" w:rsidRDefault="00F96846">
      <w:pPr>
        <w:pStyle w:val="ListParagraph"/>
        <w:numPr>
          <w:ilvl w:val="0"/>
          <w:numId w:val="33"/>
        </w:numPr>
      </w:pPr>
      <w:r>
        <w:t>Attain hakuna matata</w:t>
      </w:r>
    </w:p>
    <w:p w14:paraId="5A90D710" w14:textId="77777777" w:rsidR="00ED3078" w:rsidRDefault="00F96846">
      <w:r>
        <w:rPr>
          <w:i/>
          <w:iCs/>
          <w:u w:val="dash"/>
        </w:rPr>
        <w:t>Philosophies</w:t>
      </w:r>
      <w:r>
        <w:t>:</w:t>
      </w:r>
    </w:p>
    <w:p w14:paraId="0197684B" w14:textId="77777777" w:rsidR="00ED3078" w:rsidRDefault="00F96846">
      <w:pPr>
        <w:pStyle w:val="ListParagraph"/>
        <w:numPr>
          <w:ilvl w:val="0"/>
          <w:numId w:val="34"/>
        </w:numPr>
      </w:pPr>
      <w:r>
        <w:t xml:space="preserve"> Free-thinking, deep curiosity, satirical and humor.</w:t>
      </w:r>
    </w:p>
    <w:p w14:paraId="2888B2CE" w14:textId="77777777" w:rsidR="00ED3078" w:rsidRDefault="00F96846">
      <w:r>
        <w:rPr>
          <w:b/>
          <w:bCs/>
          <w:u w:val="single"/>
        </w:rPr>
        <w:t>8</w:t>
      </w:r>
      <w:r>
        <w:t xml:space="preserve">. </w:t>
      </w:r>
      <w:r>
        <w:rPr>
          <w:b/>
          <w:bCs/>
          <w:u w:val="single"/>
        </w:rPr>
        <w:t>Miscellaneous</w:t>
      </w:r>
    </w:p>
    <w:p w14:paraId="1F404D19" w14:textId="77777777" w:rsidR="00ED3078" w:rsidRDefault="00F96846">
      <w:pPr>
        <w:pStyle w:val="ListParagraph"/>
        <w:numPr>
          <w:ilvl w:val="0"/>
          <w:numId w:val="35"/>
        </w:numPr>
      </w:pPr>
      <w:r>
        <w:t>Rainy days</w:t>
      </w:r>
    </w:p>
    <w:p w14:paraId="00DA8945" w14:textId="77777777" w:rsidR="00ED3078" w:rsidRDefault="00F96846">
      <w:pPr>
        <w:pStyle w:val="ListParagraph"/>
        <w:numPr>
          <w:ilvl w:val="0"/>
          <w:numId w:val="35"/>
        </w:numPr>
      </w:pPr>
      <w:r>
        <w:t xml:space="preserve">Strong wi-fi </w:t>
      </w:r>
    </w:p>
    <w:p w14:paraId="5AD0DB58" w14:textId="77777777" w:rsidR="00ED3078" w:rsidRDefault="00F96846">
      <w:pPr>
        <w:pStyle w:val="ListParagraph"/>
        <w:numPr>
          <w:ilvl w:val="0"/>
          <w:numId w:val="35"/>
        </w:numPr>
      </w:pPr>
      <w:r>
        <w:t xml:space="preserve">Free food and money </w:t>
      </w:r>
    </w:p>
    <w:p w14:paraId="197B94CE" w14:textId="77777777" w:rsidR="00ED3078" w:rsidRDefault="00F96846">
      <w:pPr>
        <w:pStyle w:val="ListParagraph"/>
        <w:numPr>
          <w:ilvl w:val="0"/>
          <w:numId w:val="35"/>
        </w:numPr>
      </w:pPr>
      <w:r>
        <w:t xml:space="preserve">Random conversation with absolute strangers </w:t>
      </w:r>
    </w:p>
    <w:p w14:paraId="3508514B" w14:textId="77777777" w:rsidR="00ED3078" w:rsidRDefault="00F96846">
      <w:pPr>
        <w:pStyle w:val="ListParagraph"/>
        <w:numPr>
          <w:ilvl w:val="0"/>
          <w:numId w:val="35"/>
        </w:numPr>
      </w:pPr>
      <w:r>
        <w:t>Sex</w:t>
      </w:r>
    </w:p>
    <w:p w14:paraId="1B237567" w14:textId="77777777" w:rsidR="00ED3078" w:rsidRDefault="00F96846">
      <w:pPr>
        <w:pStyle w:val="ListParagraph"/>
        <w:numPr>
          <w:ilvl w:val="0"/>
          <w:numId w:val="35"/>
        </w:numPr>
      </w:pPr>
      <w:r>
        <w:t xml:space="preserve">Religion </w:t>
      </w:r>
    </w:p>
    <w:p w14:paraId="3A5BAB03" w14:textId="77777777" w:rsidR="00ED3078" w:rsidRDefault="00F96846">
      <w:pPr>
        <w:pStyle w:val="ListParagraph"/>
        <w:numPr>
          <w:ilvl w:val="0"/>
          <w:numId w:val="35"/>
        </w:numPr>
      </w:pPr>
      <w:r>
        <w:t>Nighttime walks</w:t>
      </w:r>
    </w:p>
    <w:p w14:paraId="69BC6D93" w14:textId="77777777" w:rsidR="00ED3078" w:rsidRDefault="00F96846">
      <w:pPr>
        <w:pStyle w:val="ListParagraph"/>
        <w:numPr>
          <w:ilvl w:val="0"/>
          <w:numId w:val="35"/>
        </w:numPr>
      </w:pPr>
      <w:r>
        <w:t>Cats</w:t>
      </w:r>
    </w:p>
    <w:p w14:paraId="7CC49849" w14:textId="77777777" w:rsidR="00ED3078" w:rsidRDefault="00F96846">
      <w:pPr>
        <w:pStyle w:val="ListParagraph"/>
        <w:numPr>
          <w:ilvl w:val="0"/>
          <w:numId w:val="35"/>
        </w:numPr>
      </w:pPr>
      <w:r>
        <w:t xml:space="preserve">Jogging </w:t>
      </w:r>
    </w:p>
    <w:p w14:paraId="1D131A57" w14:textId="77777777" w:rsidR="00ED3078" w:rsidRDefault="00F96846">
      <w:pPr>
        <w:pStyle w:val="ListParagraph"/>
        <w:numPr>
          <w:ilvl w:val="0"/>
          <w:numId w:val="35"/>
        </w:numPr>
      </w:pPr>
      <w:r>
        <w:t xml:space="preserve">Flaunting </w:t>
      </w:r>
    </w:p>
    <w:p w14:paraId="00E62BCA" w14:textId="77777777" w:rsidR="00ED3078" w:rsidRDefault="00F96846">
      <w:pPr>
        <w:pStyle w:val="ListParagraph"/>
        <w:numPr>
          <w:ilvl w:val="0"/>
          <w:numId w:val="35"/>
        </w:numPr>
      </w:pPr>
      <w:r>
        <w:t xml:space="preserve">Being right </w:t>
      </w:r>
    </w:p>
    <w:p w14:paraId="192A8FFE" w14:textId="77777777" w:rsidR="00ED3078" w:rsidRDefault="00F96846">
      <w:pPr>
        <w:pStyle w:val="ListParagraph"/>
        <w:numPr>
          <w:ilvl w:val="0"/>
          <w:numId w:val="35"/>
        </w:numPr>
      </w:pPr>
      <w:r>
        <w:t xml:space="preserve">Being in love </w:t>
      </w:r>
    </w:p>
    <w:p w14:paraId="10E2D22D" w14:textId="77777777" w:rsidR="00ED3078" w:rsidRDefault="00F96846">
      <w:pPr>
        <w:pStyle w:val="ListParagraph"/>
        <w:numPr>
          <w:ilvl w:val="0"/>
          <w:numId w:val="35"/>
        </w:numPr>
      </w:pPr>
      <w:r>
        <w:t xml:space="preserve">Being strong </w:t>
      </w:r>
    </w:p>
    <w:p w14:paraId="68A5D197" w14:textId="77777777" w:rsidR="00ED3078" w:rsidRDefault="00F96846">
      <w:pPr>
        <w:pStyle w:val="ListParagraph"/>
        <w:numPr>
          <w:ilvl w:val="0"/>
          <w:numId w:val="35"/>
        </w:numPr>
      </w:pPr>
      <w:r>
        <w:t xml:space="preserve">Things that make me curious </w:t>
      </w:r>
    </w:p>
    <w:p w14:paraId="3C6669C1" w14:textId="77777777" w:rsidR="00ED3078" w:rsidRDefault="00F96846">
      <w:pPr>
        <w:pStyle w:val="ListParagraph"/>
        <w:numPr>
          <w:ilvl w:val="0"/>
          <w:numId w:val="35"/>
        </w:numPr>
      </w:pPr>
      <w:r>
        <w:t>Booty</w:t>
      </w:r>
    </w:p>
    <w:p w14:paraId="3FF3F5D1" w14:textId="77777777" w:rsidR="00ED3078" w:rsidRDefault="00F96846">
      <w:pPr>
        <w:pStyle w:val="ListParagraph"/>
        <w:numPr>
          <w:ilvl w:val="0"/>
          <w:numId w:val="35"/>
        </w:numPr>
      </w:pPr>
      <w:r>
        <w:t>Beautiful girls</w:t>
      </w:r>
    </w:p>
    <w:p w14:paraId="0D2A3190" w14:textId="77777777" w:rsidR="00ED3078" w:rsidRDefault="00F96846">
      <w:pPr>
        <w:pStyle w:val="ListParagraph"/>
        <w:numPr>
          <w:ilvl w:val="0"/>
          <w:numId w:val="35"/>
        </w:numPr>
      </w:pPr>
      <w:r>
        <w:t xml:space="preserve">Finding random good music </w:t>
      </w:r>
    </w:p>
    <w:p w14:paraId="26BC249A" w14:textId="77777777" w:rsidR="00ED3078" w:rsidRDefault="00F96846">
      <w:pPr>
        <w:pStyle w:val="ListParagraph"/>
        <w:numPr>
          <w:ilvl w:val="0"/>
          <w:numId w:val="35"/>
        </w:numPr>
      </w:pPr>
      <w:r>
        <w:t xml:space="preserve">Friday </w:t>
      </w:r>
    </w:p>
    <w:p w14:paraId="1AD4DFC5" w14:textId="77777777" w:rsidR="00ED3078" w:rsidRDefault="00F96846">
      <w:pPr>
        <w:pStyle w:val="ListParagraph"/>
        <w:numPr>
          <w:ilvl w:val="0"/>
          <w:numId w:val="35"/>
        </w:numPr>
      </w:pPr>
      <w:r>
        <w:t xml:space="preserve">Being away from family </w:t>
      </w:r>
    </w:p>
    <w:p w14:paraId="73994867" w14:textId="77777777" w:rsidR="00ED3078" w:rsidRDefault="00F96846">
      <w:pPr>
        <w:pStyle w:val="ListParagraph"/>
        <w:numPr>
          <w:ilvl w:val="0"/>
          <w:numId w:val="35"/>
        </w:numPr>
      </w:pPr>
      <w:r>
        <w:t xml:space="preserve">Occasionally being left alone </w:t>
      </w:r>
    </w:p>
    <w:p w14:paraId="5A7B8E54" w14:textId="77777777" w:rsidR="00ED3078" w:rsidRDefault="00F96846">
      <w:pPr>
        <w:pStyle w:val="ListParagraph"/>
        <w:numPr>
          <w:ilvl w:val="0"/>
          <w:numId w:val="35"/>
        </w:numPr>
      </w:pPr>
      <w:r>
        <w:t xml:space="preserve">Water </w:t>
      </w:r>
    </w:p>
    <w:p w14:paraId="5110108B" w14:textId="77777777" w:rsidR="00ED3078" w:rsidRDefault="00F96846">
      <w:pPr>
        <w:pStyle w:val="ListParagraph"/>
        <w:numPr>
          <w:ilvl w:val="0"/>
          <w:numId w:val="35"/>
        </w:numPr>
      </w:pPr>
      <w:r>
        <w:t>Really cool sticks and stones</w:t>
      </w:r>
    </w:p>
    <w:p w14:paraId="70579124" w14:textId="731BE4FC" w:rsidR="00ED3078" w:rsidRDefault="00FB27B7">
      <w:pPr>
        <w:pStyle w:val="ListParagraph"/>
        <w:numPr>
          <w:ilvl w:val="0"/>
          <w:numId w:val="35"/>
        </w:numPr>
      </w:pPr>
      <w:r>
        <w:t>Arguments</w:t>
      </w:r>
      <w:r w:rsidR="00F96846">
        <w:t xml:space="preserve"> with strangers </w:t>
      </w:r>
    </w:p>
    <w:p w14:paraId="6A67FA73" w14:textId="77777777" w:rsidR="00ED3078" w:rsidRDefault="00F96846">
      <w:pPr>
        <w:pStyle w:val="ListParagraph"/>
        <w:numPr>
          <w:ilvl w:val="0"/>
          <w:numId w:val="35"/>
        </w:numPr>
      </w:pPr>
      <w:r>
        <w:lastRenderedPageBreak/>
        <w:t xml:space="preserve">Being silly </w:t>
      </w:r>
    </w:p>
    <w:p w14:paraId="32000F08" w14:textId="77777777" w:rsidR="00ED3078" w:rsidRDefault="00F96846">
      <w:pPr>
        <w:pStyle w:val="ListParagraph"/>
        <w:numPr>
          <w:ilvl w:val="0"/>
          <w:numId w:val="35"/>
        </w:numPr>
      </w:pPr>
      <w:r>
        <w:t xml:space="preserve">Pinterest and Tumblr </w:t>
      </w:r>
    </w:p>
    <w:p w14:paraId="474D660B" w14:textId="16C41529" w:rsidR="00ED3078" w:rsidRDefault="00F96846">
      <w:pPr>
        <w:pStyle w:val="ListParagraph"/>
        <w:numPr>
          <w:ilvl w:val="0"/>
          <w:numId w:val="35"/>
        </w:numPr>
      </w:pPr>
      <w:r>
        <w:t xml:space="preserve">Submitting a </w:t>
      </w:r>
      <w:r w:rsidR="00FB27B7">
        <w:t>copied</w:t>
      </w:r>
      <w:r>
        <w:t xml:space="preserve"> assignment </w:t>
      </w:r>
    </w:p>
    <w:p w14:paraId="7F50A06A" w14:textId="77777777" w:rsidR="00ED3078" w:rsidRDefault="00F96846">
      <w:pPr>
        <w:pStyle w:val="ListParagraph"/>
        <w:numPr>
          <w:ilvl w:val="0"/>
          <w:numId w:val="35"/>
        </w:numPr>
      </w:pPr>
      <w:r>
        <w:t>Finishing anything within deadline</w:t>
      </w:r>
    </w:p>
    <w:p w14:paraId="5326FC57" w14:textId="77777777" w:rsidR="00ED3078" w:rsidRDefault="00F96846">
      <w:pPr>
        <w:pStyle w:val="ListParagraph"/>
        <w:numPr>
          <w:ilvl w:val="0"/>
          <w:numId w:val="35"/>
        </w:numPr>
      </w:pPr>
      <w:r>
        <w:t xml:space="preserve">Making people happy </w:t>
      </w:r>
    </w:p>
    <w:p w14:paraId="19AB7CEF" w14:textId="77777777" w:rsidR="00ED3078" w:rsidRDefault="00F96846">
      <w:pPr>
        <w:pStyle w:val="ListParagraph"/>
        <w:numPr>
          <w:ilvl w:val="0"/>
          <w:numId w:val="35"/>
        </w:numPr>
      </w:pPr>
      <w:r>
        <w:t>Seeing someone fall worse than me</w:t>
      </w:r>
    </w:p>
    <w:p w14:paraId="62E4A2CE" w14:textId="77777777" w:rsidR="00ED3078" w:rsidRDefault="00F96846">
      <w:pPr>
        <w:pStyle w:val="ListParagraph"/>
        <w:numPr>
          <w:ilvl w:val="0"/>
          <w:numId w:val="35"/>
        </w:numPr>
      </w:pPr>
      <w:r>
        <w:t>A good joke</w:t>
      </w:r>
    </w:p>
    <w:p w14:paraId="7846ABB3" w14:textId="77777777" w:rsidR="00ED3078" w:rsidRDefault="00F96846">
      <w:pPr>
        <w:pStyle w:val="ListParagraph"/>
        <w:numPr>
          <w:ilvl w:val="0"/>
          <w:numId w:val="35"/>
        </w:numPr>
      </w:pPr>
      <w:r>
        <w:t>A goofy joke</w:t>
      </w:r>
    </w:p>
    <w:p w14:paraId="4A35DD53" w14:textId="77777777" w:rsidR="00ED3078" w:rsidRDefault="00F96846">
      <w:pPr>
        <w:pStyle w:val="ListParagraph"/>
        <w:numPr>
          <w:ilvl w:val="0"/>
          <w:numId w:val="35"/>
        </w:numPr>
      </w:pPr>
      <w:r>
        <w:t xml:space="preserve">A smart joke with multiple meanings </w:t>
      </w:r>
    </w:p>
    <w:p w14:paraId="0F789731" w14:textId="77777777" w:rsidR="00ED3078" w:rsidRDefault="00F96846">
      <w:pPr>
        <w:pStyle w:val="ListParagraph"/>
        <w:numPr>
          <w:ilvl w:val="0"/>
          <w:numId w:val="35"/>
        </w:numPr>
      </w:pPr>
      <w:r>
        <w:t xml:space="preserve">Warm clothes when it's cold </w:t>
      </w:r>
    </w:p>
    <w:p w14:paraId="204CE4B5" w14:textId="77777777" w:rsidR="00ED3078" w:rsidRDefault="00F96846">
      <w:pPr>
        <w:pStyle w:val="ListParagraph"/>
        <w:numPr>
          <w:ilvl w:val="0"/>
          <w:numId w:val="35"/>
        </w:numPr>
      </w:pPr>
      <w:r>
        <w:t xml:space="preserve">Being hugged </w:t>
      </w:r>
    </w:p>
    <w:p w14:paraId="40EEA62E" w14:textId="77777777" w:rsidR="00ED3078" w:rsidRDefault="00F96846">
      <w:pPr>
        <w:pStyle w:val="ListParagraph"/>
        <w:numPr>
          <w:ilvl w:val="0"/>
          <w:numId w:val="35"/>
        </w:numPr>
      </w:pPr>
      <w:r>
        <w:t xml:space="preserve">Being respected and listening to </w:t>
      </w:r>
    </w:p>
    <w:p w14:paraId="1E6A15EB" w14:textId="77777777" w:rsidR="00ED3078" w:rsidRDefault="00F96846">
      <w:pPr>
        <w:pStyle w:val="ListParagraph"/>
        <w:numPr>
          <w:ilvl w:val="0"/>
          <w:numId w:val="35"/>
        </w:numPr>
      </w:pPr>
      <w:r>
        <w:t xml:space="preserve">Memes </w:t>
      </w:r>
    </w:p>
    <w:p w14:paraId="66D79EBA" w14:textId="77777777" w:rsidR="00ED3078" w:rsidRDefault="00F96846">
      <w:pPr>
        <w:pStyle w:val="ListParagraph"/>
        <w:numPr>
          <w:ilvl w:val="0"/>
          <w:numId w:val="35"/>
        </w:numPr>
      </w:pPr>
      <w:r>
        <w:t xml:space="preserve">Gadgets </w:t>
      </w:r>
    </w:p>
    <w:p w14:paraId="78F134E9" w14:textId="77777777" w:rsidR="00ED3078" w:rsidRDefault="00F96846">
      <w:pPr>
        <w:pStyle w:val="ListParagraph"/>
        <w:numPr>
          <w:ilvl w:val="0"/>
          <w:numId w:val="35"/>
        </w:numPr>
      </w:pPr>
      <w:r>
        <w:t xml:space="preserve">Revenge </w:t>
      </w:r>
    </w:p>
    <w:p w14:paraId="5887CBB3" w14:textId="77777777" w:rsidR="00ED3078" w:rsidRDefault="00F96846">
      <w:pPr>
        <w:pStyle w:val="ListParagraph"/>
        <w:numPr>
          <w:ilvl w:val="0"/>
          <w:numId w:val="35"/>
        </w:numPr>
      </w:pPr>
      <w:r>
        <w:t xml:space="preserve">A good sound system </w:t>
      </w:r>
    </w:p>
    <w:p w14:paraId="6C9E7202" w14:textId="77777777" w:rsidR="00ED3078" w:rsidRDefault="00F96846">
      <w:pPr>
        <w:pStyle w:val="ListParagraph"/>
        <w:numPr>
          <w:ilvl w:val="0"/>
          <w:numId w:val="35"/>
        </w:numPr>
      </w:pPr>
      <w:r>
        <w:t xml:space="preserve">Good surprises  </w:t>
      </w:r>
    </w:p>
    <w:p w14:paraId="1588AAB8" w14:textId="77777777" w:rsidR="00ED3078" w:rsidRDefault="00ED3078"/>
    <w:sectPr w:rsidR="00ED30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0000004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0000005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0000006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0000007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0000008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0000009"/>
    <w:multiLevelType w:val="hybridMultilevel"/>
    <w:tmpl w:val="775C08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000000A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000000B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000000C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000000D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000000E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000000F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0000010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0000011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0000012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18" w15:restartNumberingAfterBreak="0">
    <w:nsid w:val="00000013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0000014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0000015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0000016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00000017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00000018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00000019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0000001A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0000001B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0000001C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0000001D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0000001E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0000001F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00000020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00000021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00000022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024F4100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1ECC2EA3"/>
    <w:multiLevelType w:val="hybridMultilevel"/>
    <w:tmpl w:val="E17E51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5326007">
    <w:abstractNumId w:val="34"/>
  </w:num>
  <w:num w:numId="2" w16cid:durableId="66726531">
    <w:abstractNumId w:val="0"/>
  </w:num>
  <w:num w:numId="3" w16cid:durableId="2109539357">
    <w:abstractNumId w:val="1"/>
  </w:num>
  <w:num w:numId="4" w16cid:durableId="449933186">
    <w:abstractNumId w:val="2"/>
  </w:num>
  <w:num w:numId="5" w16cid:durableId="604851512">
    <w:abstractNumId w:val="3"/>
  </w:num>
  <w:num w:numId="6" w16cid:durableId="1259171011">
    <w:abstractNumId w:val="4"/>
  </w:num>
  <w:num w:numId="7" w16cid:durableId="1549796880">
    <w:abstractNumId w:val="5"/>
  </w:num>
  <w:num w:numId="8" w16cid:durableId="1198203326">
    <w:abstractNumId w:val="6"/>
  </w:num>
  <w:num w:numId="9" w16cid:durableId="19280433">
    <w:abstractNumId w:val="7"/>
  </w:num>
  <w:num w:numId="10" w16cid:durableId="181405679">
    <w:abstractNumId w:val="8"/>
  </w:num>
  <w:num w:numId="11" w16cid:durableId="1325477301">
    <w:abstractNumId w:val="9"/>
  </w:num>
  <w:num w:numId="12" w16cid:durableId="859439418">
    <w:abstractNumId w:val="10"/>
  </w:num>
  <w:num w:numId="13" w16cid:durableId="1726683865">
    <w:abstractNumId w:val="11"/>
  </w:num>
  <w:num w:numId="14" w16cid:durableId="1635018001">
    <w:abstractNumId w:val="12"/>
  </w:num>
  <w:num w:numId="15" w16cid:durableId="150566784">
    <w:abstractNumId w:val="13"/>
  </w:num>
  <w:num w:numId="16" w16cid:durableId="201596704">
    <w:abstractNumId w:val="14"/>
  </w:num>
  <w:num w:numId="17" w16cid:durableId="1576864711">
    <w:abstractNumId w:val="15"/>
  </w:num>
  <w:num w:numId="18" w16cid:durableId="403720110">
    <w:abstractNumId w:val="16"/>
  </w:num>
  <w:num w:numId="19" w16cid:durableId="143083360">
    <w:abstractNumId w:val="17"/>
  </w:num>
  <w:num w:numId="20" w16cid:durableId="2010985901">
    <w:abstractNumId w:val="18"/>
  </w:num>
  <w:num w:numId="21" w16cid:durableId="1540166620">
    <w:abstractNumId w:val="19"/>
  </w:num>
  <w:num w:numId="22" w16cid:durableId="1247610109">
    <w:abstractNumId w:val="20"/>
  </w:num>
  <w:num w:numId="23" w16cid:durableId="1849755253">
    <w:abstractNumId w:val="21"/>
  </w:num>
  <w:num w:numId="24" w16cid:durableId="1116561897">
    <w:abstractNumId w:val="22"/>
  </w:num>
  <w:num w:numId="25" w16cid:durableId="306515334">
    <w:abstractNumId w:val="23"/>
  </w:num>
  <w:num w:numId="26" w16cid:durableId="250554366">
    <w:abstractNumId w:val="24"/>
  </w:num>
  <w:num w:numId="27" w16cid:durableId="2133398639">
    <w:abstractNumId w:val="25"/>
  </w:num>
  <w:num w:numId="28" w16cid:durableId="661934570">
    <w:abstractNumId w:val="26"/>
  </w:num>
  <w:num w:numId="29" w16cid:durableId="933320593">
    <w:abstractNumId w:val="27"/>
  </w:num>
  <w:num w:numId="30" w16cid:durableId="2072656425">
    <w:abstractNumId w:val="28"/>
  </w:num>
  <w:num w:numId="31" w16cid:durableId="1752849636">
    <w:abstractNumId w:val="29"/>
  </w:num>
  <w:num w:numId="32" w16cid:durableId="528417004">
    <w:abstractNumId w:val="30"/>
  </w:num>
  <w:num w:numId="33" w16cid:durableId="1395082147">
    <w:abstractNumId w:val="31"/>
  </w:num>
  <w:num w:numId="34" w16cid:durableId="1457723382">
    <w:abstractNumId w:val="32"/>
  </w:num>
  <w:num w:numId="35" w16cid:durableId="553736384">
    <w:abstractNumId w:val="33"/>
  </w:num>
  <w:num w:numId="36" w16cid:durableId="2020614777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oNotShadeFormData/>
  <w:characterSpacingControl w:val="doNotCompress"/>
  <w:doNotValidateAgainstSchema/>
  <w:doNotDemarcateInvalidXml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078"/>
    <w:rsid w:val="00B4659F"/>
    <w:rsid w:val="00EA012D"/>
    <w:rsid w:val="00ED3078"/>
    <w:rsid w:val="00F96846"/>
    <w:rsid w:val="00FB2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F67791"/>
  <w15:docId w15:val="{A6070235-34A6-4807-9574-F78243D50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B0B440-1455-492C-B3EA-BE89F97E26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8</Pages>
  <Words>970</Words>
  <Characters>5534</Characters>
  <Application>Microsoft Office Word</Application>
  <DocSecurity>0</DocSecurity>
  <Lines>46</Lines>
  <Paragraphs>12</Paragraphs>
  <ScaleCrop>false</ScaleCrop>
  <Company/>
  <LinksUpToDate>false</LinksUpToDate>
  <CharactersWithSpaces>6492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Infinix X6853</dc:creator>
  <cp:lastModifiedBy>bleigh bande</cp:lastModifiedBy>
  <cp:revision>4</cp:revision>
  <dcterms:created xsi:type="dcterms:W3CDTF">2025-11-24T11:57:00Z</dcterms:created>
  <dcterms:modified xsi:type="dcterms:W3CDTF">2026-01-16T15:33:00Z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0e31f164faad4beaba739eaec8f73342</vt:lpwstr>
  </property>
</Properties>
</file>